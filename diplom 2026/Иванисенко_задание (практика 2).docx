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jc w:val="center"/>
        <w:tblBorders>
          <w:bottom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A97E6E" w:rsidRPr="002058E2" w14:paraId="1A697BA7" w14:textId="77777777" w:rsidTr="00CC67C5">
        <w:trPr>
          <w:jc w:val="center"/>
        </w:trPr>
        <w:tc>
          <w:tcPr>
            <w:tcW w:w="9355" w:type="dxa"/>
          </w:tcPr>
          <w:p w14:paraId="090831C1" w14:textId="77777777" w:rsidR="00A97E6E" w:rsidRPr="002058E2" w:rsidRDefault="00B42C9D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Toc42367348"/>
            <w:bookmarkStart w:id="1" w:name="_Toc42982477"/>
            <w:r w:rsidRPr="00D927B0">
              <w:rPr>
                <w:rFonts w:eastAsia="Times New Roman"/>
                <w:noProof/>
                <w:lang w:eastAsia="ru-RU"/>
              </w:rPr>
              <w:drawing>
                <wp:anchor distT="0" distB="0" distL="114300" distR="114300" simplePos="0" relativeHeight="251680768" behindDoc="1" locked="0" layoutInCell="1" allowOverlap="1" wp14:anchorId="7B369C3E" wp14:editId="172ADDDE">
                  <wp:simplePos x="0" y="0"/>
                  <wp:positionH relativeFrom="column">
                    <wp:posOffset>2530254</wp:posOffset>
                  </wp:positionH>
                  <wp:positionV relativeFrom="paragraph">
                    <wp:posOffset>207866</wp:posOffset>
                  </wp:positionV>
                  <wp:extent cx="836295" cy="552450"/>
                  <wp:effectExtent l="0" t="0" r="1905" b="0"/>
                  <wp:wrapNone/>
                  <wp:docPr id="94" name="Рисунок 218" descr="ÐÐ°ÑÑÐ¸Ð½ÐºÐ¸ Ð¿Ð¾ Ð·Ð°Ð¿ÑÐ¾ÑÑ Ð±ÐµÐ»ÑÐ¹ ÑÐ¾Ð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18" descr="ÐÐ°ÑÑÐ¸Ð½ÐºÐ¸ Ð¿Ð¾ Ð·Ð°Ð¿ÑÐ¾ÑÑ Ð±ÐµÐ»ÑÐ¹ ÑÐ¾Ð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75" t="9502" r="12250" b="21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295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A97E6E" w:rsidRPr="002058E2">
              <w:rPr>
                <w:rFonts w:ascii="Times New Roman" w:eastAsia="Times New Roman" w:hAnsi="Times New Roman" w:cs="Times New Roman"/>
                <w:smallCap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3B4960B" wp14:editId="31ECF48C">
                  <wp:extent cx="764540" cy="873760"/>
                  <wp:effectExtent l="0" t="0" r="0" b="0"/>
                  <wp:docPr id="97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40" cy="8737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E6E" w:rsidRPr="002058E2" w14:paraId="62724B4E" w14:textId="77777777" w:rsidTr="00CC67C5">
        <w:trPr>
          <w:jc w:val="center"/>
        </w:trPr>
        <w:tc>
          <w:tcPr>
            <w:tcW w:w="9355" w:type="dxa"/>
            <w:tcBorders>
              <w:bottom w:val="nil"/>
            </w:tcBorders>
          </w:tcPr>
          <w:p w14:paraId="5BB97488" w14:textId="77777777" w:rsidR="00A97E6E" w:rsidRPr="002058E2" w:rsidRDefault="00A97E6E" w:rsidP="00CC67C5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МИНИСТЕРСТВО НАУКИ И ВЫСШЕГО ОБРАЗОВАНИЯ </w:t>
            </w:r>
          </w:p>
          <w:p w14:paraId="74B86E74" w14:textId="77777777" w:rsidR="00A97E6E" w:rsidRPr="002058E2" w:rsidRDefault="00A97E6E" w:rsidP="00CC67C5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РОССИЙСКОЙ ФЕДЕРАЦИИ</w:t>
            </w:r>
          </w:p>
        </w:tc>
      </w:tr>
      <w:tr w:rsidR="00A97E6E" w:rsidRPr="002058E2" w14:paraId="2F07BC20" w14:textId="77777777" w:rsidTr="00CC67C5">
        <w:trPr>
          <w:trHeight w:val="1100"/>
          <w:jc w:val="center"/>
        </w:trPr>
        <w:tc>
          <w:tcPr>
            <w:tcW w:w="9355" w:type="dxa"/>
            <w:tcBorders>
              <w:bottom w:val="single" w:sz="12" w:space="0" w:color="000000"/>
            </w:tcBorders>
          </w:tcPr>
          <w:p w14:paraId="55BFD038" w14:textId="77777777" w:rsidR="00A97E6E" w:rsidRPr="002058E2" w:rsidRDefault="00A97E6E" w:rsidP="00CC67C5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3AA3C8DD" w14:textId="77777777" w:rsidR="00A97E6E" w:rsidRPr="002058E2" w:rsidRDefault="00A97E6E" w:rsidP="00CC67C5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высшего образования</w:t>
            </w:r>
          </w:p>
          <w:p w14:paraId="385D9BEE" w14:textId="77777777" w:rsidR="00A97E6E" w:rsidRPr="002058E2" w:rsidRDefault="00A97E6E" w:rsidP="00CC67C5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«МИРЭА – Российский технологический университет»</w:t>
            </w:r>
          </w:p>
          <w:p w14:paraId="7A33C489" w14:textId="77777777" w:rsidR="00A97E6E" w:rsidRPr="002058E2" w:rsidRDefault="00A97E6E" w:rsidP="00CC67C5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  <w:t>РТУ МИРЭА</w:t>
            </w:r>
          </w:p>
        </w:tc>
      </w:tr>
      <w:tr w:rsidR="00A97E6E" w:rsidRPr="002058E2" w14:paraId="5B4879C2" w14:textId="77777777" w:rsidTr="00CC67C5">
        <w:trPr>
          <w:jc w:val="center"/>
        </w:trPr>
        <w:tc>
          <w:tcPr>
            <w:tcW w:w="9355" w:type="dxa"/>
            <w:tcBorders>
              <w:top w:val="single" w:sz="12" w:space="0" w:color="000000"/>
              <w:bottom w:val="nil"/>
            </w:tcBorders>
          </w:tcPr>
          <w:p w14:paraId="56C8D0F2" w14:textId="77777777" w:rsidR="00A97E6E" w:rsidRPr="002058E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Институт </w:t>
            </w:r>
            <w:r w:rsidR="003B418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кибербезопасности и цифровых технологий</w:t>
            </w:r>
          </w:p>
          <w:p w14:paraId="7104AC07" w14:textId="77777777" w:rsidR="00A97E6E" w:rsidRPr="002058E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8"/>
                <w:szCs w:val="8"/>
                <w:lang w:eastAsia="ru-RU"/>
              </w:rPr>
            </w:pPr>
          </w:p>
        </w:tc>
      </w:tr>
      <w:tr w:rsidR="00A97E6E" w:rsidRPr="002058E2" w14:paraId="4D81E0AB" w14:textId="77777777" w:rsidTr="00CC67C5">
        <w:trPr>
          <w:jc w:val="center"/>
        </w:trPr>
        <w:tc>
          <w:tcPr>
            <w:tcW w:w="9355" w:type="dxa"/>
            <w:tcBorders>
              <w:bottom w:val="nil"/>
            </w:tcBorders>
          </w:tcPr>
          <w:p w14:paraId="0673F301" w14:textId="013A8824" w:rsidR="00A97E6E" w:rsidRPr="002058E2" w:rsidRDefault="003B418F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3B41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КБ-</w:t>
            </w:r>
            <w:r w:rsidR="006C162E" w:rsidRPr="006C16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3B41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«</w:t>
            </w:r>
            <w:r w:rsidR="006C16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Цифровые технологии обработки данных</w:t>
            </w:r>
            <w:r w:rsidRPr="003B41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293E1394" w14:textId="77777777" w:rsidR="00A97E6E" w:rsidRPr="002058E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8"/>
                <w:szCs w:val="8"/>
                <w:lang w:eastAsia="ru-RU"/>
              </w:rPr>
            </w:pPr>
          </w:p>
        </w:tc>
      </w:tr>
    </w:tbl>
    <w:p w14:paraId="0A94DA0A" w14:textId="77777777" w:rsidR="00A97E6E" w:rsidRPr="002058E2" w:rsidRDefault="00A97E6E" w:rsidP="00A97E6E">
      <w:pPr>
        <w:spacing w:after="0" w:line="240" w:lineRule="auto"/>
        <w:ind w:left="5670"/>
        <w:jc w:val="both"/>
        <w:rPr>
          <w:rFonts w:ascii="Times New Roman" w:eastAsia="Times New Roman" w:hAnsi="Times New Roman" w:cs="Times New Roman"/>
          <w:sz w:val="14"/>
          <w:szCs w:val="14"/>
          <w:lang w:eastAsia="ru-RU"/>
        </w:rPr>
      </w:pPr>
    </w:p>
    <w:tbl>
      <w:tblPr>
        <w:tblW w:w="9888" w:type="dxa"/>
        <w:jc w:val="right"/>
        <w:tblLayout w:type="fixed"/>
        <w:tblLook w:val="0400" w:firstRow="0" w:lastRow="0" w:firstColumn="0" w:lastColumn="0" w:noHBand="0" w:noVBand="1"/>
      </w:tblPr>
      <w:tblGrid>
        <w:gridCol w:w="1423"/>
        <w:gridCol w:w="1559"/>
        <w:gridCol w:w="1696"/>
        <w:gridCol w:w="431"/>
        <w:gridCol w:w="278"/>
        <w:gridCol w:w="1222"/>
        <w:gridCol w:w="1500"/>
        <w:gridCol w:w="1501"/>
        <w:gridCol w:w="278"/>
      </w:tblGrid>
      <w:tr w:rsidR="00A97E6E" w:rsidRPr="002058E2" w14:paraId="77ED11E6" w14:textId="77777777" w:rsidTr="00CC67C5">
        <w:trPr>
          <w:trHeight w:val="400"/>
          <w:jc w:val="right"/>
        </w:trPr>
        <w:tc>
          <w:tcPr>
            <w:tcW w:w="4678" w:type="dxa"/>
            <w:gridSpan w:val="3"/>
            <w:vAlign w:val="center"/>
          </w:tcPr>
          <w:p w14:paraId="0B7D63EA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СОГЛАСОВАНО</w:t>
            </w:r>
          </w:p>
        </w:tc>
        <w:tc>
          <w:tcPr>
            <w:tcW w:w="709" w:type="dxa"/>
            <w:gridSpan w:val="2"/>
            <w:vAlign w:val="center"/>
          </w:tcPr>
          <w:p w14:paraId="646EB6E9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</w:p>
        </w:tc>
        <w:tc>
          <w:tcPr>
            <w:tcW w:w="4501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6BFD9D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УТВЕРЖДАЮ</w:t>
            </w:r>
          </w:p>
        </w:tc>
      </w:tr>
      <w:tr w:rsidR="00A97E6E" w:rsidRPr="002058E2" w14:paraId="6E33FFE2" w14:textId="77777777" w:rsidTr="00CC67C5">
        <w:trPr>
          <w:trHeight w:val="520"/>
          <w:jc w:val="right"/>
        </w:trPr>
        <w:tc>
          <w:tcPr>
            <w:tcW w:w="4678" w:type="dxa"/>
            <w:gridSpan w:val="3"/>
          </w:tcPr>
          <w:p w14:paraId="5CD4A8A7" w14:textId="77777777" w:rsidR="00A97E6E" w:rsidRPr="002058E2" w:rsidRDefault="00A97E6E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Заведующий кафедрой </w:t>
            </w:r>
          </w:p>
          <w:p w14:paraId="6556F17F" w14:textId="77777777" w:rsidR="00A97E6E" w:rsidRPr="002058E2" w:rsidRDefault="00A97E6E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37B8561" w14:textId="77777777" w:rsidR="00A97E6E" w:rsidRDefault="00A97E6E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</w:t>
            </w:r>
          </w:p>
          <w:p w14:paraId="44B8B7D3" w14:textId="77777777" w:rsidR="00A97E6E" w:rsidRPr="002058E2" w:rsidRDefault="00A97E6E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</w:t>
            </w:r>
            <w:r w:rsidRPr="002058E2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(подпись)</w:t>
            </w:r>
          </w:p>
        </w:tc>
        <w:tc>
          <w:tcPr>
            <w:tcW w:w="709" w:type="dxa"/>
            <w:gridSpan w:val="2"/>
          </w:tcPr>
          <w:p w14:paraId="7D70EE78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</w:p>
        </w:tc>
        <w:tc>
          <w:tcPr>
            <w:tcW w:w="4501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79631C" w14:textId="77777777" w:rsidR="00A97E6E" w:rsidRDefault="003852F1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</w:t>
            </w:r>
            <w:r w:rsidR="00A97E6E"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иректор института</w:t>
            </w:r>
          </w:p>
          <w:p w14:paraId="7BDC0A33" w14:textId="77777777" w:rsidR="00A97E6E" w:rsidRPr="002058E2" w:rsidRDefault="00A97E6E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3804F6C" w14:textId="77777777" w:rsidR="00A97E6E" w:rsidRDefault="00A97E6E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</w:t>
            </w:r>
          </w:p>
          <w:p w14:paraId="2C73B6AE" w14:textId="77777777" w:rsidR="00A97E6E" w:rsidRPr="002058E2" w:rsidRDefault="00A97E6E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 xml:space="preserve">                            </w:t>
            </w:r>
            <w:r w:rsidRPr="002058E2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(подпись)</w:t>
            </w:r>
          </w:p>
        </w:tc>
      </w:tr>
      <w:tr w:rsidR="00A97E6E" w:rsidRPr="002058E2" w14:paraId="3C0C9F39" w14:textId="77777777" w:rsidTr="00CC67C5">
        <w:trPr>
          <w:gridAfter w:val="1"/>
          <w:wAfter w:w="278" w:type="dxa"/>
          <w:trHeight w:val="389"/>
          <w:jc w:val="right"/>
        </w:trPr>
        <w:tc>
          <w:tcPr>
            <w:tcW w:w="4678" w:type="dxa"/>
            <w:gridSpan w:val="3"/>
            <w:tcBorders>
              <w:bottom w:val="single" w:sz="4" w:space="0" w:color="auto"/>
            </w:tcBorders>
            <w:vAlign w:val="center"/>
          </w:tcPr>
          <w:p w14:paraId="5BEC76AA" w14:textId="76BF2436" w:rsidR="00A97E6E" w:rsidRPr="002058E2" w:rsidRDefault="006C162E" w:rsidP="00CC67C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И.А.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Иванова</w:t>
            </w:r>
          </w:p>
        </w:tc>
        <w:tc>
          <w:tcPr>
            <w:tcW w:w="431" w:type="dxa"/>
            <w:vAlign w:val="center"/>
          </w:tcPr>
          <w:p w14:paraId="19913173" w14:textId="77777777" w:rsidR="00A97E6E" w:rsidRPr="002058E2" w:rsidRDefault="00A97E6E" w:rsidP="00CC67C5">
            <w:pPr>
              <w:spacing w:after="0"/>
              <w:jc w:val="both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</w:p>
        </w:tc>
        <w:tc>
          <w:tcPr>
            <w:tcW w:w="4501" w:type="dxa"/>
            <w:gridSpan w:val="4"/>
            <w:tcBorders>
              <w:bottom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22CC83" w14:textId="77777777" w:rsidR="00A97E6E" w:rsidRPr="002058E2" w:rsidRDefault="00A97E6E" w:rsidP="005173B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97E6E" w:rsidRPr="002058E2" w14:paraId="79CB983D" w14:textId="77777777" w:rsidTr="00CC67C5">
        <w:trPr>
          <w:gridAfter w:val="1"/>
          <w:wAfter w:w="278" w:type="dxa"/>
          <w:trHeight w:val="555"/>
          <w:jc w:val="right"/>
        </w:trPr>
        <w:tc>
          <w:tcPr>
            <w:tcW w:w="1423" w:type="dxa"/>
            <w:tcBorders>
              <w:top w:val="single" w:sz="4" w:space="0" w:color="auto"/>
            </w:tcBorders>
            <w:vAlign w:val="center"/>
          </w:tcPr>
          <w:p w14:paraId="4B451B42" w14:textId="46502CA8" w:rsidR="00A97E6E" w:rsidRPr="007D6FB0" w:rsidRDefault="00A97E6E" w:rsidP="00270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«</w:t>
            </w:r>
            <w:r w:rsidR="00341AF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r w:rsidR="00270466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3</w:t>
            </w: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35338CBE" w14:textId="3682F412" w:rsidR="00A97E6E" w:rsidRPr="007D6FB0" w:rsidRDefault="00341AF9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марта</w:t>
            </w:r>
          </w:p>
        </w:tc>
        <w:tc>
          <w:tcPr>
            <w:tcW w:w="1696" w:type="dxa"/>
            <w:tcBorders>
              <w:top w:val="single" w:sz="4" w:space="0" w:color="auto"/>
            </w:tcBorders>
            <w:vAlign w:val="center"/>
          </w:tcPr>
          <w:p w14:paraId="15AB1FBB" w14:textId="54C44888" w:rsidR="00A97E6E" w:rsidRPr="007D6FB0" w:rsidRDefault="005173B0" w:rsidP="00270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20</w:t>
            </w:r>
            <w:r w:rsidR="003B418F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r w:rsidR="00270466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6</w:t>
            </w:r>
            <w:r w:rsidR="00A97E6E"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г.</w:t>
            </w:r>
          </w:p>
        </w:tc>
        <w:tc>
          <w:tcPr>
            <w:tcW w:w="431" w:type="dxa"/>
            <w:vAlign w:val="center"/>
          </w:tcPr>
          <w:p w14:paraId="60ED0014" w14:textId="77777777" w:rsidR="00A97E6E" w:rsidRPr="007D6FB0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</w:t>
            </w:r>
          </w:p>
        </w:tc>
        <w:tc>
          <w:tcPr>
            <w:tcW w:w="1500" w:type="dxa"/>
            <w:gridSpan w:val="2"/>
            <w:tcBorders>
              <w:top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28F37A" w14:textId="131B45FA" w:rsidR="00A97E6E" w:rsidRPr="007D6FB0" w:rsidRDefault="00A97E6E" w:rsidP="00270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«</w:t>
            </w:r>
            <w:r w:rsidR="00341AF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r w:rsidR="00270466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3</w:t>
            </w: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»</w:t>
            </w:r>
          </w:p>
        </w:tc>
        <w:tc>
          <w:tcPr>
            <w:tcW w:w="1500" w:type="dxa"/>
            <w:tcBorders>
              <w:top w:val="single" w:sz="4" w:space="0" w:color="auto"/>
            </w:tcBorders>
            <w:vAlign w:val="center"/>
          </w:tcPr>
          <w:p w14:paraId="611184F5" w14:textId="11AA31E5" w:rsidR="00A97E6E" w:rsidRPr="007D6FB0" w:rsidRDefault="009B7374" w:rsidP="006A40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марта</w:t>
            </w:r>
          </w:p>
        </w:tc>
        <w:tc>
          <w:tcPr>
            <w:tcW w:w="1501" w:type="dxa"/>
            <w:tcBorders>
              <w:top w:val="single" w:sz="4" w:space="0" w:color="auto"/>
            </w:tcBorders>
            <w:vAlign w:val="center"/>
          </w:tcPr>
          <w:p w14:paraId="78268BBC" w14:textId="0DA2505E" w:rsidR="00A97E6E" w:rsidRPr="007D6FB0" w:rsidRDefault="00A97E6E" w:rsidP="00270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20</w:t>
            </w:r>
            <w:r w:rsidR="003B418F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r w:rsidR="00270466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6</w:t>
            </w: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г.</w:t>
            </w:r>
          </w:p>
        </w:tc>
      </w:tr>
    </w:tbl>
    <w:p w14:paraId="129C6090" w14:textId="77777777" w:rsidR="00A97E6E" w:rsidRPr="002058E2" w:rsidRDefault="00A97E6E" w:rsidP="00A97E6E">
      <w:pPr>
        <w:spacing w:before="120"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2" w:name="_3znysh7" w:colFirst="0" w:colLast="0"/>
      <w:bookmarkStart w:id="3" w:name="_2et92p0" w:colFirst="0" w:colLast="0"/>
      <w:bookmarkEnd w:id="2"/>
      <w:bookmarkEnd w:id="3"/>
      <w:r w:rsidRPr="002058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ЗАДАНИЕ</w:t>
      </w:r>
    </w:p>
    <w:p w14:paraId="1431264B" w14:textId="5742128F" w:rsidR="00A97E6E" w:rsidRPr="002058E2" w:rsidRDefault="00A97E6E" w:rsidP="00A97E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058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 </w:t>
      </w:r>
      <w:r w:rsidR="0059184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магистерскую диссертацию</w:t>
      </w:r>
    </w:p>
    <w:p w14:paraId="3C96C4A4" w14:textId="77777777" w:rsidR="00A97E6E" w:rsidRPr="002058E2" w:rsidRDefault="00A97E6E" w:rsidP="00A97E6E">
      <w:pPr>
        <w:spacing w:after="0" w:line="240" w:lineRule="auto"/>
        <w:jc w:val="both"/>
        <w:rPr>
          <w:rFonts w:ascii="Times New Roman" w:eastAsia="Times New Roman" w:hAnsi="Times New Roman" w:cs="Times New Roman"/>
          <w:sz w:val="8"/>
          <w:szCs w:val="8"/>
          <w:lang w:eastAsia="ru-RU"/>
        </w:rPr>
      </w:pPr>
    </w:p>
    <w:tbl>
      <w:tblPr>
        <w:tblW w:w="9378" w:type="dxa"/>
        <w:tblInd w:w="249" w:type="dxa"/>
        <w:tblLayout w:type="fixed"/>
        <w:tblLook w:val="0400" w:firstRow="0" w:lastRow="0" w:firstColumn="0" w:lastColumn="0" w:noHBand="0" w:noVBand="1"/>
      </w:tblPr>
      <w:tblGrid>
        <w:gridCol w:w="1700"/>
        <w:gridCol w:w="1676"/>
        <w:gridCol w:w="283"/>
        <w:gridCol w:w="5696"/>
        <w:gridCol w:w="23"/>
      </w:tblGrid>
      <w:tr w:rsidR="00A97E6E" w:rsidRPr="002058E2" w14:paraId="2D273D3C" w14:textId="77777777" w:rsidTr="00CC67C5">
        <w:trPr>
          <w:gridAfter w:val="1"/>
          <w:wAfter w:w="23" w:type="dxa"/>
          <w:trHeight w:val="440"/>
        </w:trPr>
        <w:tc>
          <w:tcPr>
            <w:tcW w:w="1700" w:type="dxa"/>
            <w:vAlign w:val="center"/>
          </w:tcPr>
          <w:p w14:paraId="7F02A6A9" w14:textId="77777777" w:rsidR="00A97E6E" w:rsidRPr="002058E2" w:rsidRDefault="00A97E6E" w:rsidP="00CC67C5">
            <w:pPr>
              <w:spacing w:after="0" w:line="240" w:lineRule="auto"/>
              <w:ind w:right="-15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Обучающийся</w:t>
            </w:r>
          </w:p>
        </w:tc>
        <w:tc>
          <w:tcPr>
            <w:tcW w:w="7655" w:type="dxa"/>
            <w:gridSpan w:val="3"/>
            <w:tcBorders>
              <w:bottom w:val="single" w:sz="4" w:space="0" w:color="000000"/>
            </w:tcBorders>
            <w:vAlign w:val="bottom"/>
          </w:tcPr>
          <w:p w14:paraId="23C08E7E" w14:textId="3DB53693" w:rsidR="00A97E6E" w:rsidRPr="008531E8" w:rsidRDefault="00DA1C78" w:rsidP="00DA1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A1C7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Иванисенко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DA1C7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Захар Ильич</w:t>
            </w:r>
          </w:p>
        </w:tc>
      </w:tr>
      <w:tr w:rsidR="00A97E6E" w:rsidRPr="002058E2" w14:paraId="0F064484" w14:textId="77777777" w:rsidTr="00CC67C5">
        <w:trPr>
          <w:gridAfter w:val="1"/>
          <w:wAfter w:w="23" w:type="dxa"/>
          <w:trHeight w:val="220"/>
        </w:trPr>
        <w:tc>
          <w:tcPr>
            <w:tcW w:w="1700" w:type="dxa"/>
            <w:vAlign w:val="center"/>
          </w:tcPr>
          <w:p w14:paraId="5564E8E2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655" w:type="dxa"/>
            <w:gridSpan w:val="3"/>
            <w:tcBorders>
              <w:top w:val="single" w:sz="4" w:space="0" w:color="000000"/>
            </w:tcBorders>
          </w:tcPr>
          <w:p w14:paraId="1B4707E3" w14:textId="77777777" w:rsidR="00A97E6E" w:rsidRPr="008531E8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</w:p>
        </w:tc>
      </w:tr>
      <w:tr w:rsidR="00A97E6E" w:rsidRPr="002058E2" w14:paraId="5D121ACE" w14:textId="77777777" w:rsidTr="00CC67C5">
        <w:trPr>
          <w:trHeight w:val="240"/>
        </w:trPr>
        <w:tc>
          <w:tcPr>
            <w:tcW w:w="1700" w:type="dxa"/>
            <w:vAlign w:val="center"/>
          </w:tcPr>
          <w:p w14:paraId="7E7F4681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Шифр</w:t>
            </w:r>
          </w:p>
        </w:tc>
        <w:tc>
          <w:tcPr>
            <w:tcW w:w="1676" w:type="dxa"/>
            <w:tcBorders>
              <w:bottom w:val="single" w:sz="4" w:space="0" w:color="000000"/>
            </w:tcBorders>
            <w:vAlign w:val="bottom"/>
          </w:tcPr>
          <w:p w14:paraId="73C0B8CC" w14:textId="0FF82A1F" w:rsidR="00A97E6E" w:rsidRPr="00A54416" w:rsidRDefault="00DA1C78" w:rsidP="00737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A1C7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24Б1898</w:t>
            </w:r>
          </w:p>
        </w:tc>
        <w:tc>
          <w:tcPr>
            <w:tcW w:w="283" w:type="dxa"/>
            <w:tcBorders>
              <w:left w:val="nil"/>
            </w:tcBorders>
            <w:vAlign w:val="bottom"/>
          </w:tcPr>
          <w:p w14:paraId="437E66B7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</w:tc>
        <w:tc>
          <w:tcPr>
            <w:tcW w:w="5719" w:type="dxa"/>
            <w:gridSpan w:val="2"/>
            <w:tcBorders>
              <w:left w:val="nil"/>
            </w:tcBorders>
            <w:vAlign w:val="bottom"/>
          </w:tcPr>
          <w:p w14:paraId="63375704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</w:tc>
      </w:tr>
      <w:tr w:rsidR="00A97E6E" w:rsidRPr="002058E2" w14:paraId="4641E9D0" w14:textId="77777777" w:rsidTr="00CC67C5">
        <w:trPr>
          <w:trHeight w:val="600"/>
        </w:trPr>
        <w:tc>
          <w:tcPr>
            <w:tcW w:w="1700" w:type="dxa"/>
            <w:vAlign w:val="center"/>
          </w:tcPr>
          <w:p w14:paraId="1A9B2F53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 подготовки</w:t>
            </w:r>
          </w:p>
        </w:tc>
        <w:tc>
          <w:tcPr>
            <w:tcW w:w="167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E733880" w14:textId="73DBEBBD" w:rsidR="00A97E6E" w:rsidRPr="003B418F" w:rsidRDefault="006C162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09.04.02</w:t>
            </w:r>
          </w:p>
        </w:tc>
        <w:tc>
          <w:tcPr>
            <w:tcW w:w="283" w:type="dxa"/>
            <w:tcBorders>
              <w:left w:val="nil"/>
            </w:tcBorders>
            <w:vAlign w:val="bottom"/>
          </w:tcPr>
          <w:p w14:paraId="354B6CEE" w14:textId="77777777" w:rsidR="00A97E6E" w:rsidRPr="003B418F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5719" w:type="dxa"/>
            <w:gridSpan w:val="2"/>
            <w:tcBorders>
              <w:left w:val="nil"/>
              <w:bottom w:val="single" w:sz="4" w:space="0" w:color="000000"/>
            </w:tcBorders>
            <w:vAlign w:val="bottom"/>
          </w:tcPr>
          <w:p w14:paraId="299EA58D" w14:textId="5DAD09C0" w:rsidR="00A97E6E" w:rsidRPr="009B7374" w:rsidRDefault="003B418F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  <w:r w:rsidRPr="009B7374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  <w:t>«</w:t>
            </w:r>
            <w:r w:rsidR="009B7374" w:rsidRPr="009B7374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  <w:t>Информационные системы и технологии</w:t>
            </w:r>
            <w:r w:rsidRPr="009B7374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  <w:t>»</w:t>
            </w:r>
          </w:p>
        </w:tc>
      </w:tr>
      <w:tr w:rsidR="00A97E6E" w:rsidRPr="002058E2" w14:paraId="58A3689F" w14:textId="77777777" w:rsidTr="00CC67C5">
        <w:trPr>
          <w:trHeight w:val="220"/>
        </w:trPr>
        <w:tc>
          <w:tcPr>
            <w:tcW w:w="1700" w:type="dxa"/>
          </w:tcPr>
          <w:p w14:paraId="69B3B75D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single" w:sz="4" w:space="0" w:color="000000"/>
            </w:tcBorders>
          </w:tcPr>
          <w:p w14:paraId="2E8E4CB8" w14:textId="77777777" w:rsidR="00A97E6E" w:rsidRPr="002058E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lang w:eastAsia="ru-RU"/>
              </w:rPr>
            </w:pPr>
          </w:p>
        </w:tc>
        <w:tc>
          <w:tcPr>
            <w:tcW w:w="283" w:type="dxa"/>
            <w:tcBorders>
              <w:left w:val="nil"/>
            </w:tcBorders>
          </w:tcPr>
          <w:p w14:paraId="2421F1D5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</w:p>
        </w:tc>
        <w:tc>
          <w:tcPr>
            <w:tcW w:w="5719" w:type="dxa"/>
            <w:gridSpan w:val="2"/>
            <w:tcBorders>
              <w:top w:val="single" w:sz="4" w:space="0" w:color="000000"/>
              <w:left w:val="nil"/>
            </w:tcBorders>
          </w:tcPr>
          <w:p w14:paraId="45473AB1" w14:textId="77777777" w:rsidR="00A97E6E" w:rsidRPr="002058E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</w:p>
        </w:tc>
      </w:tr>
      <w:tr w:rsidR="00A97E6E" w:rsidRPr="002058E2" w14:paraId="423BDF37" w14:textId="77777777" w:rsidTr="00CC67C5">
        <w:trPr>
          <w:trHeight w:val="360"/>
        </w:trPr>
        <w:tc>
          <w:tcPr>
            <w:tcW w:w="1700" w:type="dxa"/>
            <w:vAlign w:val="bottom"/>
          </w:tcPr>
          <w:p w14:paraId="0FF1912D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1676" w:type="dxa"/>
            <w:tcBorders>
              <w:bottom w:val="single" w:sz="4" w:space="0" w:color="000000"/>
            </w:tcBorders>
            <w:vAlign w:val="bottom"/>
          </w:tcPr>
          <w:p w14:paraId="415B3707" w14:textId="04AFCBEA" w:rsidR="00A97E6E" w:rsidRPr="004E7D58" w:rsidRDefault="006F3E8F" w:rsidP="006F3E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БСМО-20</w:t>
            </w:r>
            <w:r w:rsidR="006C1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-2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83" w:type="dxa"/>
            <w:tcBorders>
              <w:left w:val="nil"/>
            </w:tcBorders>
            <w:vAlign w:val="bottom"/>
          </w:tcPr>
          <w:p w14:paraId="635ACC8D" w14:textId="77777777" w:rsidR="00A97E6E" w:rsidRPr="002058E2" w:rsidRDefault="00A97E6E" w:rsidP="00CC67C5">
            <w:pPr>
              <w:spacing w:after="0" w:line="240" w:lineRule="auto"/>
              <w:ind w:left="42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</w:tc>
        <w:tc>
          <w:tcPr>
            <w:tcW w:w="5719" w:type="dxa"/>
            <w:gridSpan w:val="2"/>
            <w:tcBorders>
              <w:left w:val="nil"/>
            </w:tcBorders>
            <w:vAlign w:val="bottom"/>
          </w:tcPr>
          <w:p w14:paraId="2D66223A" w14:textId="77777777" w:rsidR="00A97E6E" w:rsidRPr="002058E2" w:rsidRDefault="00A97E6E" w:rsidP="00CC67C5">
            <w:pPr>
              <w:spacing w:after="0" w:line="240" w:lineRule="auto"/>
              <w:ind w:left="42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</w:tc>
      </w:tr>
    </w:tbl>
    <w:p w14:paraId="0DEF1A26" w14:textId="77777777" w:rsidR="00A97E6E" w:rsidRPr="002058E2" w:rsidRDefault="00A97E6E" w:rsidP="00A9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14:paraId="28CADD20" w14:textId="6D5253BF" w:rsidR="00A97E6E" w:rsidRPr="002058E2" w:rsidRDefault="00A97E6E" w:rsidP="00A97E6E">
      <w:pPr>
        <w:spacing w:before="40" w:after="40"/>
        <w:ind w:left="142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058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1. Тема </w:t>
      </w:r>
      <w:r w:rsidR="004E7D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магистерской диссертации</w:t>
      </w:r>
    </w:p>
    <w:tbl>
      <w:tblPr>
        <w:tblW w:w="9355" w:type="dxa"/>
        <w:tblInd w:w="257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A97E6E" w:rsidRPr="002058E2" w14:paraId="3E33FFE1" w14:textId="77777777" w:rsidTr="00CC67C5">
        <w:tc>
          <w:tcPr>
            <w:tcW w:w="9355" w:type="dxa"/>
          </w:tcPr>
          <w:p w14:paraId="0991ECBF" w14:textId="17331602" w:rsidR="00A97E6E" w:rsidRPr="008531E8" w:rsidRDefault="00DA1C78" w:rsidP="00DA1C78">
            <w:pPr>
              <w:tabs>
                <w:tab w:val="left" w:pos="2486"/>
                <w:tab w:val="left" w:pos="5203"/>
                <w:tab w:val="left" w:pos="7450"/>
                <w:tab w:val="left" w:pos="10171"/>
              </w:tabs>
              <w:spacing w:after="0"/>
              <w:jc w:val="both"/>
              <w:rPr>
                <w:rFonts w:ascii="Times New Roman" w:eastAsia="Times New Roman" w:hAnsi="Times New Roman" w:cs="Times New Roman"/>
                <w:spacing w:val="-4"/>
                <w:sz w:val="28"/>
                <w:szCs w:val="26"/>
                <w:lang w:eastAsia="ru-RU"/>
              </w:rPr>
            </w:pPr>
            <w:bookmarkStart w:id="4" w:name="_tyjcwt" w:colFirst="0" w:colLast="0"/>
            <w:bookmarkEnd w:id="4"/>
            <w:r w:rsidRPr="00DA1C78">
              <w:rPr>
                <w:rFonts w:ascii="Times New Roman" w:eastAsia="Times New Roman" w:hAnsi="Times New Roman" w:cs="Times New Roman"/>
                <w:spacing w:val="-4"/>
                <w:sz w:val="28"/>
                <w:szCs w:val="26"/>
                <w:lang w:eastAsia="ru-RU"/>
              </w:rPr>
              <w:t>Применение обратного обучения</w:t>
            </w:r>
            <w:r>
              <w:rPr>
                <w:rFonts w:ascii="Times New Roman" w:eastAsia="Times New Roman" w:hAnsi="Times New Roman" w:cs="Times New Roman"/>
                <w:spacing w:val="-4"/>
                <w:sz w:val="28"/>
                <w:szCs w:val="26"/>
                <w:lang w:eastAsia="ru-RU"/>
              </w:rPr>
              <w:t xml:space="preserve"> </w:t>
            </w:r>
            <w:r w:rsidRPr="00DA1C78">
              <w:rPr>
                <w:rFonts w:ascii="Times New Roman" w:eastAsia="Times New Roman" w:hAnsi="Times New Roman" w:cs="Times New Roman"/>
                <w:spacing w:val="-4"/>
                <w:sz w:val="28"/>
                <w:szCs w:val="26"/>
                <w:lang w:eastAsia="ru-RU"/>
              </w:rPr>
              <w:t>с подкреплением для</w:t>
            </w:r>
            <w:r>
              <w:rPr>
                <w:rFonts w:ascii="Times New Roman" w:eastAsia="Times New Roman" w:hAnsi="Times New Roman" w:cs="Times New Roman"/>
                <w:spacing w:val="-4"/>
                <w:sz w:val="28"/>
                <w:szCs w:val="26"/>
                <w:lang w:eastAsia="ru-RU"/>
              </w:rPr>
              <w:t xml:space="preserve"> </w:t>
            </w:r>
            <w:r w:rsidRPr="00DA1C78">
              <w:rPr>
                <w:rFonts w:ascii="Times New Roman" w:eastAsia="Times New Roman" w:hAnsi="Times New Roman" w:cs="Times New Roman"/>
                <w:spacing w:val="-4"/>
                <w:sz w:val="28"/>
                <w:szCs w:val="26"/>
                <w:lang w:eastAsia="ru-RU"/>
              </w:rPr>
              <w:t>моделирования поведения агентов</w:t>
            </w:r>
            <w:r>
              <w:rPr>
                <w:rFonts w:ascii="Times New Roman" w:eastAsia="Times New Roman" w:hAnsi="Times New Roman" w:cs="Times New Roman"/>
                <w:spacing w:val="-4"/>
                <w:sz w:val="28"/>
                <w:szCs w:val="26"/>
                <w:lang w:eastAsia="ru-RU"/>
              </w:rPr>
              <w:t xml:space="preserve"> </w:t>
            </w:r>
            <w:r w:rsidRPr="00DA1C78">
              <w:rPr>
                <w:rFonts w:ascii="Times New Roman" w:eastAsia="Times New Roman" w:hAnsi="Times New Roman" w:cs="Times New Roman"/>
                <w:spacing w:val="-4"/>
                <w:sz w:val="28"/>
                <w:szCs w:val="26"/>
                <w:lang w:eastAsia="ru-RU"/>
              </w:rPr>
              <w:t xml:space="preserve">в </w:t>
            </w:r>
            <w:proofErr w:type="spellStart"/>
            <w:r w:rsidRPr="00DA1C78">
              <w:rPr>
                <w:rFonts w:ascii="Times New Roman" w:eastAsia="Times New Roman" w:hAnsi="Times New Roman" w:cs="Times New Roman"/>
                <w:spacing w:val="-4"/>
                <w:sz w:val="28"/>
                <w:szCs w:val="26"/>
                <w:lang w:eastAsia="ru-RU"/>
              </w:rPr>
              <w:t>многоагентной</w:t>
            </w:r>
            <w:proofErr w:type="spellEnd"/>
            <w:r w:rsidRPr="00DA1C78">
              <w:rPr>
                <w:rFonts w:ascii="Times New Roman" w:eastAsia="Times New Roman" w:hAnsi="Times New Roman" w:cs="Times New Roman"/>
                <w:spacing w:val="-4"/>
                <w:sz w:val="28"/>
                <w:szCs w:val="26"/>
                <w:lang w:eastAsia="ru-RU"/>
              </w:rPr>
              <w:t xml:space="preserve"> среде</w:t>
            </w:r>
          </w:p>
        </w:tc>
      </w:tr>
    </w:tbl>
    <w:p w14:paraId="6BEC1FD2" w14:textId="77777777" w:rsidR="00A97E6E" w:rsidRPr="002058E2" w:rsidRDefault="00A97E6E" w:rsidP="00A97E6E">
      <w:pPr>
        <w:spacing w:after="0" w:line="360" w:lineRule="auto"/>
        <w:jc w:val="both"/>
        <w:rPr>
          <w:rFonts w:ascii="Times New Roman" w:eastAsia="Times New Roman" w:hAnsi="Times New Roman" w:cs="Times New Roman"/>
          <w:sz w:val="8"/>
          <w:szCs w:val="8"/>
          <w:lang w:eastAsia="ru-RU"/>
        </w:rPr>
      </w:pPr>
      <w:bookmarkStart w:id="5" w:name="_3dy6vkm" w:colFirst="0" w:colLast="0"/>
      <w:bookmarkEnd w:id="5"/>
    </w:p>
    <w:p w14:paraId="5C8DA742" w14:textId="77777777" w:rsidR="00A97E6E" w:rsidRPr="002058E2" w:rsidRDefault="00A97E6E" w:rsidP="00A97E6E">
      <w:pPr>
        <w:spacing w:after="120" w:line="240" w:lineRule="auto"/>
        <w:ind w:left="142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058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2. Цель и задачи выпускной квалификационной работы</w:t>
      </w:r>
    </w:p>
    <w:tbl>
      <w:tblPr>
        <w:tblW w:w="9655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01"/>
        <w:gridCol w:w="1401"/>
        <w:gridCol w:w="7653"/>
      </w:tblGrid>
      <w:tr w:rsidR="00A97E6E" w:rsidRPr="002058E2" w14:paraId="44102834" w14:textId="77777777" w:rsidTr="00CC67C5">
        <w:trPr>
          <w:trHeight w:val="264"/>
        </w:trPr>
        <w:tc>
          <w:tcPr>
            <w:tcW w:w="2002" w:type="dxa"/>
            <w:gridSpan w:val="2"/>
            <w:tcBorders>
              <w:bottom w:val="single" w:sz="4" w:space="0" w:color="000000"/>
            </w:tcBorders>
          </w:tcPr>
          <w:p w14:paraId="41568570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Цель работы: </w:t>
            </w:r>
          </w:p>
        </w:tc>
        <w:tc>
          <w:tcPr>
            <w:tcW w:w="7653" w:type="dxa"/>
          </w:tcPr>
          <w:p w14:paraId="5090879F" w14:textId="77777777" w:rsidR="00AC22C8" w:rsidRPr="00AC22C8" w:rsidRDefault="00AC22C8" w:rsidP="00AC22C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22C8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системы моделирования поведения агентов </w:t>
            </w:r>
          </w:p>
          <w:p w14:paraId="53AFC5CA" w14:textId="4DF33B8B" w:rsidR="00AC22C8" w:rsidRPr="00AC22C8" w:rsidRDefault="00AC22C8" w:rsidP="00AC22C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22C8"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proofErr w:type="spellStart"/>
            <w:r w:rsidRPr="00AC22C8">
              <w:rPr>
                <w:rFonts w:ascii="Times New Roman" w:hAnsi="Times New Roman" w:cs="Times New Roman"/>
                <w:sz w:val="28"/>
                <w:szCs w:val="28"/>
              </w:rPr>
              <w:t>многоагентной</w:t>
            </w:r>
            <w:proofErr w:type="spellEnd"/>
            <w:r w:rsidRPr="00AC22C8">
              <w:rPr>
                <w:rFonts w:ascii="Times New Roman" w:hAnsi="Times New Roman" w:cs="Times New Roman"/>
                <w:sz w:val="28"/>
                <w:szCs w:val="28"/>
              </w:rPr>
              <w:t xml:space="preserve"> среде с применением обратного обучения с</w:t>
            </w:r>
          </w:p>
          <w:p w14:paraId="2F49FA32" w14:textId="400E90CC" w:rsidR="00A97E6E" w:rsidRPr="002058E2" w:rsidRDefault="00AC22C8" w:rsidP="00AC22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22C8">
              <w:rPr>
                <w:rFonts w:ascii="Times New Roman" w:hAnsi="Times New Roman" w:cs="Times New Roman"/>
                <w:sz w:val="28"/>
                <w:szCs w:val="28"/>
              </w:rPr>
              <w:t xml:space="preserve">подкреплением.     </w:t>
            </w:r>
          </w:p>
        </w:tc>
      </w:tr>
      <w:tr w:rsidR="00A97E6E" w:rsidRPr="002058E2" w14:paraId="26FA50C1" w14:textId="77777777" w:rsidTr="00CC67C5">
        <w:trPr>
          <w:trHeight w:val="575"/>
        </w:trPr>
        <w:tc>
          <w:tcPr>
            <w:tcW w:w="601" w:type="dxa"/>
          </w:tcPr>
          <w:p w14:paraId="3AE33D24" w14:textId="77777777" w:rsidR="00A97E6E" w:rsidRPr="00AD5A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9054" w:type="dxa"/>
            <w:gridSpan w:val="2"/>
          </w:tcPr>
          <w:p w14:paraId="3AAD5749" w14:textId="77777777" w:rsidR="00A97E6E" w:rsidRPr="005418C1" w:rsidRDefault="00A97E6E" w:rsidP="00CC67C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</w:pPr>
            <w:bookmarkStart w:id="6" w:name="_1t3h5sf" w:colFirst="0" w:colLast="0"/>
            <w:bookmarkEnd w:id="6"/>
          </w:p>
        </w:tc>
      </w:tr>
      <w:tr w:rsidR="00A97E6E" w:rsidRPr="002058E2" w14:paraId="081AEECA" w14:textId="77777777" w:rsidTr="00AC22C8">
        <w:trPr>
          <w:trHeight w:val="370"/>
        </w:trPr>
        <w:tc>
          <w:tcPr>
            <w:tcW w:w="2002" w:type="dxa"/>
            <w:gridSpan w:val="2"/>
            <w:tcBorders>
              <w:bottom w:val="single" w:sz="4" w:space="0" w:color="000000"/>
            </w:tcBorders>
          </w:tcPr>
          <w:p w14:paraId="6BF8CFA8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Задачи работы:</w:t>
            </w:r>
          </w:p>
        </w:tc>
        <w:tc>
          <w:tcPr>
            <w:tcW w:w="7653" w:type="dxa"/>
          </w:tcPr>
          <w:p w14:paraId="43434E2D" w14:textId="70A2854D" w:rsidR="00A97E6E" w:rsidRPr="00AC22C8" w:rsidRDefault="00AC22C8" w:rsidP="00AC22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  <w:lang w:eastAsia="ru-RU"/>
              </w:rPr>
            </w:pPr>
            <w:r w:rsidRPr="00AC22C8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  <w:lang w:eastAsia="ru-RU"/>
              </w:rPr>
              <w:t xml:space="preserve">1. </w:t>
            </w:r>
            <w:r w:rsidRPr="00AC22C8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  <w:lang w:eastAsia="ru-RU"/>
              </w:rPr>
              <w:t xml:space="preserve">Исследовать предметную область и </w:t>
            </w:r>
            <w:r w:rsidRPr="00AC22C8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  <w:lang w:eastAsia="ru-RU"/>
              </w:rPr>
              <w:t xml:space="preserve">методы управления в </w:t>
            </w:r>
            <w:proofErr w:type="spellStart"/>
            <w:r w:rsidRPr="00AC22C8">
              <w:rPr>
                <w:rFonts w:ascii="Times New Roman" w:hAnsi="Times New Roman" w:cs="Times New Roman"/>
                <w:sz w:val="26"/>
                <w:szCs w:val="26"/>
              </w:rPr>
              <w:t>многоагентной</w:t>
            </w:r>
            <w:proofErr w:type="spellEnd"/>
            <w:r w:rsidRPr="00AC22C8">
              <w:rPr>
                <w:rFonts w:ascii="Times New Roman" w:hAnsi="Times New Roman" w:cs="Times New Roman"/>
                <w:sz w:val="26"/>
                <w:szCs w:val="26"/>
              </w:rPr>
              <w:t xml:space="preserve"> среде</w:t>
            </w:r>
            <w:r w:rsidRPr="00AC22C8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  <w:lang w:eastAsia="ru-RU"/>
              </w:rPr>
              <w:t xml:space="preserve">. </w:t>
            </w:r>
            <w:r w:rsidRPr="00AC22C8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  <w:lang w:eastAsia="ru-RU"/>
              </w:rPr>
              <w:t xml:space="preserve">2. </w:t>
            </w:r>
            <w:r w:rsidRPr="00AC22C8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  <w:lang w:eastAsia="ru-RU"/>
              </w:rPr>
              <w:t xml:space="preserve">Спроектировать архитектуру </w:t>
            </w:r>
            <w:proofErr w:type="spellStart"/>
            <w:r w:rsidRPr="00AC22C8">
              <w:rPr>
                <w:rFonts w:ascii="Times New Roman" w:hAnsi="Times New Roman" w:cs="Times New Roman"/>
                <w:sz w:val="26"/>
                <w:szCs w:val="26"/>
              </w:rPr>
              <w:t>многоагентной</w:t>
            </w:r>
            <w:proofErr w:type="spellEnd"/>
            <w:r w:rsidRPr="00AC22C8">
              <w:rPr>
                <w:rFonts w:ascii="Times New Roman" w:hAnsi="Times New Roman" w:cs="Times New Roman"/>
                <w:sz w:val="26"/>
                <w:szCs w:val="26"/>
              </w:rPr>
              <w:t xml:space="preserve"> сред</w:t>
            </w:r>
            <w:r w:rsidRPr="00AC22C8">
              <w:rPr>
                <w:rFonts w:ascii="Times New Roman" w:hAnsi="Times New Roman" w:cs="Times New Roman"/>
                <w:sz w:val="26"/>
                <w:szCs w:val="26"/>
              </w:rPr>
              <w:t>ы</w:t>
            </w:r>
            <w:r w:rsidRPr="00AC22C8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  <w:lang w:eastAsia="ru-RU"/>
              </w:rPr>
              <w:t xml:space="preserve">.  3. Реализовать </w:t>
            </w:r>
            <w:proofErr w:type="spellStart"/>
            <w:r w:rsidRPr="00AC22C8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  <w:lang w:eastAsia="ru-RU"/>
              </w:rPr>
              <w:t>многоагентную</w:t>
            </w:r>
            <w:proofErr w:type="spellEnd"/>
            <w:r w:rsidRPr="00AC22C8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  <w:lang w:eastAsia="ru-RU"/>
              </w:rPr>
              <w:t xml:space="preserve"> среду, обучить модель</w:t>
            </w:r>
            <w:r w:rsidRPr="00AC22C8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  <w:lang w:eastAsia="ru-RU"/>
              </w:rPr>
              <w:t xml:space="preserve"> </w:t>
            </w:r>
            <w:r w:rsidRPr="00AC22C8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  <w:lang w:eastAsia="ru-RU"/>
              </w:rPr>
              <w:t xml:space="preserve">методом </w:t>
            </w:r>
            <w:r w:rsidRPr="00AC22C8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  <w:lang w:val="en-US" w:eastAsia="ru-RU"/>
              </w:rPr>
              <w:t>IRL</w:t>
            </w:r>
            <w:r w:rsidRPr="00AC22C8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  <w:lang w:eastAsia="ru-RU"/>
              </w:rPr>
              <w:t xml:space="preserve"> </w:t>
            </w:r>
            <w:r w:rsidRPr="00AC22C8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  <w:lang w:eastAsia="ru-RU"/>
              </w:rPr>
              <w:t>и оценить результаты</w:t>
            </w:r>
            <w:r w:rsidRPr="00AC22C8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  <w:lang w:eastAsia="ru-RU"/>
              </w:rPr>
              <w:t xml:space="preserve"> работы агента в </w:t>
            </w:r>
            <w:r w:rsidRPr="00AC22C8">
              <w:rPr>
                <w:rFonts w:ascii="Times New Roman" w:hAnsi="Times New Roman" w:cs="Times New Roman"/>
                <w:sz w:val="26"/>
                <w:szCs w:val="26"/>
              </w:rPr>
              <w:t>среде</w:t>
            </w:r>
            <w:r w:rsidRPr="00AC22C8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  <w:lang w:eastAsia="ru-RU"/>
              </w:rPr>
              <w:t>.</w:t>
            </w:r>
          </w:p>
        </w:tc>
      </w:tr>
    </w:tbl>
    <w:p w14:paraId="0C477814" w14:textId="77777777" w:rsidR="00774D84" w:rsidRPr="00A54416" w:rsidRDefault="00774D84" w:rsidP="00A97E6E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774D84" w:rsidRPr="00A54416" w:rsidSect="008C41C4">
          <w:footerReference w:type="default" r:id="rId10"/>
          <w:pgSz w:w="11906" w:h="16838"/>
          <w:pgMar w:top="1134" w:right="567" w:bottom="1134" w:left="1701" w:header="720" w:footer="708" w:gutter="0"/>
          <w:pgNumType w:start="0"/>
          <w:cols w:space="720"/>
          <w:titlePg/>
          <w:docGrid w:linePitch="360" w:charSpace="4096"/>
        </w:sectPr>
      </w:pPr>
    </w:p>
    <w:p w14:paraId="2CD64FB0" w14:textId="676DD80C" w:rsidR="00A97E6E" w:rsidRPr="002058E2" w:rsidRDefault="00A97E6E" w:rsidP="00A97E6E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058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3. Этапы выпускной квалификационной работы</w:t>
      </w:r>
    </w:p>
    <w:tbl>
      <w:tblPr>
        <w:tblW w:w="9582" w:type="dxa"/>
        <w:tblInd w:w="257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6"/>
        <w:gridCol w:w="5957"/>
        <w:gridCol w:w="1732"/>
        <w:gridCol w:w="1187"/>
      </w:tblGrid>
      <w:tr w:rsidR="00A97E6E" w:rsidRPr="004879B2" w14:paraId="218D1EDE" w14:textId="77777777" w:rsidTr="00CC67C5">
        <w:trPr>
          <w:trHeight w:val="617"/>
        </w:trPr>
        <w:tc>
          <w:tcPr>
            <w:tcW w:w="706" w:type="dxa"/>
            <w:tcBorders>
              <w:bottom w:val="single" w:sz="4" w:space="0" w:color="000000"/>
            </w:tcBorders>
            <w:vAlign w:val="center"/>
          </w:tcPr>
          <w:p w14:paraId="34BBE429" w14:textId="77777777" w:rsidR="00A97E6E" w:rsidRPr="004879B2" w:rsidRDefault="00A97E6E" w:rsidP="00CC67C5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№</w:t>
            </w:r>
          </w:p>
          <w:p w14:paraId="272CCED7" w14:textId="77777777" w:rsidR="00A97E6E" w:rsidRPr="004879B2" w:rsidRDefault="00A97E6E" w:rsidP="00CC67C5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этапа</w:t>
            </w:r>
          </w:p>
        </w:tc>
        <w:tc>
          <w:tcPr>
            <w:tcW w:w="5957" w:type="dxa"/>
            <w:tcBorders>
              <w:bottom w:val="single" w:sz="4" w:space="0" w:color="000000"/>
            </w:tcBorders>
            <w:vAlign w:val="center"/>
          </w:tcPr>
          <w:p w14:paraId="7D07CEB1" w14:textId="77777777" w:rsidR="00A97E6E" w:rsidRPr="004879B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Содержание этапа выпускной квалификационной работы</w:t>
            </w:r>
          </w:p>
        </w:tc>
        <w:tc>
          <w:tcPr>
            <w:tcW w:w="1732" w:type="dxa"/>
            <w:tcBorders>
              <w:bottom w:val="single" w:sz="4" w:space="0" w:color="000000"/>
            </w:tcBorders>
            <w:vAlign w:val="center"/>
          </w:tcPr>
          <w:p w14:paraId="2F914C2C" w14:textId="77777777" w:rsidR="00A97E6E" w:rsidRPr="004879B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Результат выполнения этапа ВКР</w:t>
            </w:r>
          </w:p>
        </w:tc>
        <w:tc>
          <w:tcPr>
            <w:tcW w:w="1187" w:type="dxa"/>
            <w:tcBorders>
              <w:bottom w:val="single" w:sz="4" w:space="0" w:color="000000"/>
            </w:tcBorders>
            <w:vAlign w:val="center"/>
          </w:tcPr>
          <w:p w14:paraId="7423EECD" w14:textId="77777777" w:rsidR="00A97E6E" w:rsidRPr="004879B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Срок выполнения</w:t>
            </w:r>
          </w:p>
        </w:tc>
      </w:tr>
      <w:tr w:rsidR="00A97E6E" w:rsidRPr="004879B2" w14:paraId="15A411E9" w14:textId="77777777" w:rsidTr="00CC67C5">
        <w:trPr>
          <w:trHeight w:val="207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DE5EFCF" w14:textId="694E1F0B" w:rsidR="00A97E6E" w:rsidRPr="004879B2" w:rsidRDefault="00A97E6E" w:rsidP="00CC6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92DA4C7" w14:textId="0E3A8A9B" w:rsidR="00A97E6E" w:rsidRPr="00AC22C8" w:rsidRDefault="004E7D58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ГЛАВА 1. </w:t>
            </w:r>
            <w:r w:rsidR="00AC22C8">
              <w:rPr>
                <w:rFonts w:ascii="Times New Roman" w:eastAsia="Times New Roman" w:hAnsi="Times New Roman" w:cs="Times New Roman"/>
                <w:b/>
                <w:lang w:eastAsia="ru-RU"/>
              </w:rPr>
              <w:t>ИССЛЕДОВАТЕЛЬСКИЙ РАЗДЕЛ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7173232" w14:textId="579F8C4B" w:rsidR="00A97E6E" w:rsidRPr="004879B2" w:rsidRDefault="0025582E" w:rsidP="006A40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выполнено</w:t>
            </w: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FED8214" w14:textId="5A0F4AB9" w:rsidR="00A97E6E" w:rsidRPr="004879B2" w:rsidRDefault="00AC0EA0" w:rsidP="00AC0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AC0EA0" w:rsidRPr="004879B2" w14:paraId="353F4A80" w14:textId="77777777" w:rsidTr="009F77FF">
        <w:trPr>
          <w:trHeight w:val="207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24FC68D" w14:textId="77777777" w:rsidR="00AC0EA0" w:rsidRPr="004879B2" w:rsidRDefault="00AC0EA0" w:rsidP="00AC0E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1.1.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980DDD2" w14:textId="3FCCC9DE" w:rsidR="00AC0EA0" w:rsidRPr="00AC22C8" w:rsidRDefault="00AC22C8" w:rsidP="00AC0E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bookmarkStart w:id="7" w:name="_17dp8vu" w:colFirst="0" w:colLast="0"/>
            <w:bookmarkEnd w:id="7"/>
            <w:r w:rsidRPr="00AC22C8">
              <w:rPr>
                <w:rFonts w:ascii="Times New Roman" w:eastAsia="Times New Roman" w:hAnsi="Times New Roman" w:cs="Times New Roman"/>
                <w:lang w:eastAsia="ru-RU"/>
              </w:rPr>
              <w:t>Анализ предметной области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FCAAFE2" w14:textId="77777777" w:rsidR="00AC0EA0" w:rsidRPr="004879B2" w:rsidRDefault="00AC0EA0" w:rsidP="00AC0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5DCA4ED6" w14:textId="35F37E93" w:rsidR="00AC0EA0" w:rsidRPr="004879B2" w:rsidRDefault="00AC0EA0" w:rsidP="00AC0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AC0EA0" w:rsidRPr="004879B2" w14:paraId="2CE711AF" w14:textId="77777777" w:rsidTr="009F77FF">
        <w:trPr>
          <w:trHeight w:val="207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19D369" w14:textId="77777777" w:rsidR="00AC0EA0" w:rsidRPr="004879B2" w:rsidRDefault="00AC0EA0" w:rsidP="00AC0E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bookmarkStart w:id="8" w:name="_3rdcrjn" w:colFirst="0" w:colLast="0"/>
            <w:bookmarkEnd w:id="8"/>
            <w:r w:rsidRPr="004879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1.2.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1D044D9" w14:textId="49432169" w:rsidR="00AC0EA0" w:rsidRPr="00AC22C8" w:rsidRDefault="00AC22C8" w:rsidP="00AC0E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bookmarkStart w:id="9" w:name="_26in1rg" w:colFirst="0" w:colLast="0"/>
            <w:bookmarkEnd w:id="9"/>
            <w:r w:rsidRPr="00AC22C8">
              <w:rPr>
                <w:rFonts w:ascii="Times New Roman" w:eastAsia="Times New Roman" w:hAnsi="Times New Roman" w:cs="Times New Roman"/>
                <w:lang w:eastAsia="ru-RU"/>
              </w:rPr>
              <w:t>Анализ существующих аналогичных решений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EE33A3" w14:textId="77777777" w:rsidR="00AC0EA0" w:rsidRPr="004879B2" w:rsidRDefault="00AC0EA0" w:rsidP="00AC0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163FE955" w14:textId="594B9243" w:rsidR="00AC0EA0" w:rsidRPr="004879B2" w:rsidRDefault="00AC0EA0" w:rsidP="00AC0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AC0EA0" w:rsidRPr="004879B2" w14:paraId="6640BFFC" w14:textId="77777777" w:rsidTr="009F77FF">
        <w:trPr>
          <w:trHeight w:val="58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79E3C11" w14:textId="77777777" w:rsidR="00AC0EA0" w:rsidRPr="004879B2" w:rsidRDefault="00AC0EA0" w:rsidP="00AC0E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bookmarkStart w:id="10" w:name="_lnxbz9" w:colFirst="0" w:colLast="0"/>
            <w:bookmarkEnd w:id="10"/>
            <w:r w:rsidRPr="004879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1.3.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C733BAE" w14:textId="5DA70267" w:rsidR="00AC0EA0" w:rsidRPr="00AC22C8" w:rsidRDefault="00AC22C8" w:rsidP="00AC0E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bookmarkStart w:id="11" w:name="_35nkun2" w:colFirst="0" w:colLast="0"/>
            <w:bookmarkEnd w:id="11"/>
            <w:r w:rsidRPr="00AC22C8">
              <w:rPr>
                <w:rFonts w:ascii="Times New Roman" w:eastAsia="Times New Roman" w:hAnsi="Times New Roman" w:cs="Times New Roman"/>
                <w:lang w:eastAsia="ru-RU"/>
              </w:rPr>
              <w:t>Анализ алгоритмов обучения с подкреплением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BC56470" w14:textId="77777777" w:rsidR="00AC0EA0" w:rsidRPr="004879B2" w:rsidRDefault="00AC0EA0" w:rsidP="00AC0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bookmarkStart w:id="12" w:name="_1ksv4uv" w:colFirst="0" w:colLast="0"/>
            <w:bookmarkEnd w:id="12"/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5EAB21E9" w14:textId="4336EB68" w:rsidR="00AC0EA0" w:rsidRPr="004879B2" w:rsidRDefault="00AC0EA0" w:rsidP="00AC0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AC22C8" w:rsidRPr="004879B2" w14:paraId="008E3F71" w14:textId="77777777" w:rsidTr="009F77FF">
        <w:trPr>
          <w:trHeight w:val="58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4767AA2" w14:textId="63F92F28" w:rsidR="00AC22C8" w:rsidRPr="004879B2" w:rsidRDefault="00AC22C8" w:rsidP="00AC0E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1.4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04B5A6A" w14:textId="635378A9" w:rsidR="00AC22C8" w:rsidRPr="00AC22C8" w:rsidRDefault="00AC22C8" w:rsidP="00AC0E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22C8">
              <w:rPr>
                <w:rFonts w:ascii="Times New Roman" w:eastAsia="Times New Roman" w:hAnsi="Times New Roman" w:cs="Times New Roman"/>
                <w:lang w:eastAsia="ru-RU"/>
              </w:rPr>
              <w:t>Анализ инструментальных средств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5D86BDF" w14:textId="77777777" w:rsidR="00AC22C8" w:rsidRPr="004879B2" w:rsidRDefault="00AC22C8" w:rsidP="00AC0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0AAF4246" w14:textId="2F5F3528" w:rsidR="00AC22C8" w:rsidRPr="00C01D36" w:rsidRDefault="00AC22C8" w:rsidP="00AC0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AC0EA0" w:rsidRPr="004879B2" w14:paraId="6BB0EABF" w14:textId="77777777" w:rsidTr="009F77FF">
        <w:trPr>
          <w:trHeight w:val="207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12064E" w14:textId="174FC632" w:rsidR="00AC0EA0" w:rsidRPr="004879B2" w:rsidRDefault="00AC0EA0" w:rsidP="004E7D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788BD6C" w14:textId="3D79F1B7" w:rsidR="00AC0EA0" w:rsidRPr="004879B2" w:rsidRDefault="004E7D58" w:rsidP="00AC0E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ГЛАВА 2. </w:t>
            </w:r>
            <w:r w:rsidR="00AC22C8">
              <w:rPr>
                <w:rFonts w:ascii="Times New Roman" w:eastAsia="Times New Roman" w:hAnsi="Times New Roman" w:cs="Times New Roman"/>
                <w:b/>
                <w:lang w:eastAsia="ru-RU"/>
              </w:rPr>
              <w:t>СТРУКТУРНАЯ И ФУНКЦИОНАЛЬНАЯ ОРГАНИЗАЦИЯ СИСТЕМЫ МОДЕЛИРОВАНИЯ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3D79EF7" w14:textId="24CD65F1" w:rsidR="00AC0EA0" w:rsidRPr="004879B2" w:rsidRDefault="0025582E" w:rsidP="00AC0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выполнено</w:t>
            </w: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31FA558E" w14:textId="2CF1D12B" w:rsidR="00AC0EA0" w:rsidRPr="004879B2" w:rsidRDefault="00AC0EA0" w:rsidP="00AC0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AC0EA0" w:rsidRPr="004879B2" w14:paraId="77BDB3C6" w14:textId="77777777" w:rsidTr="009F77FF">
        <w:trPr>
          <w:trHeight w:val="337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D2A8A22" w14:textId="77777777" w:rsidR="00AC0EA0" w:rsidRPr="004879B2" w:rsidRDefault="00AC0EA0" w:rsidP="00AC0E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2.1.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4023827" w14:textId="12AC781C" w:rsidR="00AC0EA0" w:rsidRPr="00AC22C8" w:rsidRDefault="00AC22C8" w:rsidP="00AC0E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bookmarkStart w:id="13" w:name="_z337ya" w:colFirst="0" w:colLast="0"/>
            <w:bookmarkEnd w:id="13"/>
            <w:r w:rsidRPr="00AC22C8">
              <w:rPr>
                <w:rFonts w:ascii="Times New Roman" w:eastAsia="Times New Roman" w:hAnsi="Times New Roman" w:cs="Times New Roman"/>
                <w:lang w:eastAsia="ru-RU"/>
              </w:rPr>
              <w:t>Архитектура системы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4312F79" w14:textId="77777777" w:rsidR="00AC0EA0" w:rsidRPr="004879B2" w:rsidRDefault="00AC0EA0" w:rsidP="00AC0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2DF6FFBD" w14:textId="53F23709" w:rsidR="00AC0EA0" w:rsidRPr="004879B2" w:rsidRDefault="00AC0EA0" w:rsidP="00AC0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AC0EA0" w:rsidRPr="004879B2" w14:paraId="01B01ADE" w14:textId="77777777" w:rsidTr="009F77FF">
        <w:trPr>
          <w:trHeight w:val="207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3A6A306" w14:textId="77777777" w:rsidR="00AC0EA0" w:rsidRPr="004879B2" w:rsidRDefault="00AC0EA0" w:rsidP="00AC0E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2.2.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AC8ECD4" w14:textId="65E302E4" w:rsidR="00AC0EA0" w:rsidRPr="00AC22C8" w:rsidRDefault="00AC22C8" w:rsidP="00AC0E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C22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Алгоритмическое и программное обеспечение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9325E14" w14:textId="77777777" w:rsidR="00AC0EA0" w:rsidRPr="004879B2" w:rsidRDefault="00AC0EA0" w:rsidP="00AC0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5C4FEFD1" w14:textId="0E363B00" w:rsidR="00AC0EA0" w:rsidRPr="004879B2" w:rsidRDefault="00AC0EA0" w:rsidP="00AC0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AC0EA0" w:rsidRPr="004879B2" w14:paraId="65D7BECE" w14:textId="77777777" w:rsidTr="009F77FF">
        <w:trPr>
          <w:trHeight w:val="265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C036660" w14:textId="77777777" w:rsidR="00AC0EA0" w:rsidRPr="004879B2" w:rsidRDefault="00AC0EA0" w:rsidP="00AC0E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2.3.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97B65C5" w14:textId="3187D6E0" w:rsidR="00AC0EA0" w:rsidRPr="00AC22C8" w:rsidRDefault="00AC22C8" w:rsidP="00AC0E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22C8">
              <w:rPr>
                <w:rFonts w:ascii="Times New Roman" w:eastAsia="Times New Roman" w:hAnsi="Times New Roman" w:cs="Times New Roman"/>
                <w:lang w:eastAsia="ru-RU"/>
              </w:rPr>
              <w:t>Интерфейс пользователя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FBE878" w14:textId="77777777" w:rsidR="00AC0EA0" w:rsidRPr="004879B2" w:rsidRDefault="00AC0EA0" w:rsidP="00AC0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24121C63" w14:textId="51822399" w:rsidR="00AC0EA0" w:rsidRPr="004879B2" w:rsidRDefault="00AC0EA0" w:rsidP="00AC0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AC0EA0" w:rsidRPr="004879B2" w14:paraId="6D0D75CB" w14:textId="77777777" w:rsidTr="00AA21ED">
        <w:trPr>
          <w:trHeight w:val="233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0BFD18F" w14:textId="5E43E03B" w:rsidR="00AC0EA0" w:rsidRPr="004879B2" w:rsidRDefault="00AC0EA0" w:rsidP="004E7D58">
            <w:pPr>
              <w:spacing w:after="0" w:line="240" w:lineRule="auto"/>
              <w:ind w:right="-119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</w:tcPr>
          <w:p w14:paraId="79D723ED" w14:textId="549DF833" w:rsidR="00AC0EA0" w:rsidRPr="004879B2" w:rsidRDefault="004E7D58" w:rsidP="00AC0EA0">
            <w:pPr>
              <w:spacing w:after="0" w:line="240" w:lineRule="auto"/>
              <w:ind w:right="-119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ГЛАВА 3. </w:t>
            </w:r>
            <w:r w:rsidR="00AC22C8">
              <w:rPr>
                <w:rFonts w:ascii="Times New Roman" w:eastAsia="Times New Roman" w:hAnsi="Times New Roman" w:cs="Times New Roman"/>
                <w:b/>
                <w:lang w:eastAsia="ru-RU"/>
              </w:rPr>
              <w:t>РЕАЛИЗАЦИЯ СИСТЕМЫ И ОЦЕНКА РЕЗУЛЬТАТОВ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</w:tcPr>
          <w:p w14:paraId="4D8A3827" w14:textId="7D6489C4" w:rsidR="00AC0EA0" w:rsidRPr="004879B2" w:rsidRDefault="0025582E" w:rsidP="00AC0EA0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выполнено</w:t>
            </w: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4A991027" w14:textId="089C920E" w:rsidR="00AC0EA0" w:rsidRPr="004879B2" w:rsidRDefault="00AC0EA0" w:rsidP="00AC0EA0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AC0EA0" w:rsidRPr="004879B2" w14:paraId="07E27F50" w14:textId="77777777" w:rsidTr="00AA21ED">
        <w:trPr>
          <w:trHeight w:val="266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86CCD7B" w14:textId="77777777" w:rsidR="00AC0EA0" w:rsidRPr="004879B2" w:rsidRDefault="00AC0EA0" w:rsidP="00AC0EA0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3.1.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</w:tcPr>
          <w:p w14:paraId="4113AE57" w14:textId="7EA84FB4" w:rsidR="00AC0EA0" w:rsidRPr="00AC22C8" w:rsidRDefault="00AC22C8" w:rsidP="00AC0EA0">
            <w:pPr>
              <w:spacing w:after="0" w:line="240" w:lineRule="auto"/>
              <w:ind w:right="-119"/>
              <w:rPr>
                <w:rFonts w:ascii="Times New Roman" w:eastAsia="Times New Roman" w:hAnsi="Times New Roman" w:cs="Times New Roman"/>
                <w:lang w:eastAsia="ru-RU"/>
              </w:rPr>
            </w:pPr>
            <w:r w:rsidRPr="00AC22C8">
              <w:rPr>
                <w:rFonts w:ascii="Times New Roman" w:eastAsia="Times New Roman" w:hAnsi="Times New Roman" w:cs="Times New Roman"/>
                <w:lang w:eastAsia="ru-RU"/>
              </w:rPr>
              <w:t>Технологии разработки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</w:tcPr>
          <w:p w14:paraId="2B142476" w14:textId="77777777" w:rsidR="00AC0EA0" w:rsidRPr="004879B2" w:rsidRDefault="00AC0EA0" w:rsidP="00AC0EA0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3EC78913" w14:textId="799BE505" w:rsidR="00AC0EA0" w:rsidRPr="004879B2" w:rsidRDefault="00AC0EA0" w:rsidP="00AC0EA0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AC0EA0" w:rsidRPr="004879B2" w14:paraId="2B70BD75" w14:textId="77777777" w:rsidTr="00AA21ED">
        <w:trPr>
          <w:trHeight w:val="269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73AD8A3" w14:textId="77777777" w:rsidR="00AC0EA0" w:rsidRPr="004879B2" w:rsidRDefault="00AC0EA0" w:rsidP="00AC0EA0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3.2.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</w:tcPr>
          <w:p w14:paraId="47959E03" w14:textId="3927A2B9" w:rsidR="00AC0EA0" w:rsidRPr="00AC22C8" w:rsidRDefault="00AC22C8" w:rsidP="00AC0EA0">
            <w:pPr>
              <w:spacing w:after="0" w:line="240" w:lineRule="auto"/>
              <w:ind w:right="-119"/>
              <w:rPr>
                <w:rFonts w:ascii="Times New Roman" w:eastAsia="Times New Roman" w:hAnsi="Times New Roman" w:cs="Times New Roman"/>
                <w:lang w:eastAsia="ru-RU"/>
              </w:rPr>
            </w:pPr>
            <w:r w:rsidRPr="00AC22C8">
              <w:rPr>
                <w:rFonts w:ascii="Times New Roman" w:eastAsia="Times New Roman" w:hAnsi="Times New Roman" w:cs="Times New Roman"/>
                <w:lang w:eastAsia="ru-RU"/>
              </w:rPr>
              <w:t>Обучение и внедрение модели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</w:tcPr>
          <w:p w14:paraId="51DBA6CA" w14:textId="77777777" w:rsidR="00AC0EA0" w:rsidRPr="004879B2" w:rsidRDefault="00AC0EA0" w:rsidP="00AC0EA0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729A7B15" w14:textId="6CADEB06" w:rsidR="00AC0EA0" w:rsidRPr="004879B2" w:rsidRDefault="00AC0EA0" w:rsidP="00AC0EA0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  <w:tr w:rsidR="005945AA" w:rsidRPr="004879B2" w14:paraId="66559EFF" w14:textId="77777777" w:rsidTr="00AA21ED">
        <w:trPr>
          <w:trHeight w:val="269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168894F" w14:textId="54540B10" w:rsidR="005945AA" w:rsidRPr="004879B2" w:rsidRDefault="005945AA" w:rsidP="00AC0EA0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3.3.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</w:tcPr>
          <w:p w14:paraId="7268492E" w14:textId="2EB0261F" w:rsidR="005945AA" w:rsidRPr="00AC22C8" w:rsidRDefault="00AC22C8" w:rsidP="00AC0EA0">
            <w:pPr>
              <w:spacing w:after="0" w:line="240" w:lineRule="auto"/>
              <w:ind w:right="-119"/>
              <w:rPr>
                <w:rFonts w:ascii="Times New Roman" w:eastAsia="Times New Roman" w:hAnsi="Times New Roman" w:cs="Times New Roman"/>
                <w:lang w:eastAsia="ru-RU"/>
              </w:rPr>
            </w:pPr>
            <w:r w:rsidRPr="00AC22C8">
              <w:rPr>
                <w:rFonts w:ascii="Times New Roman" w:eastAsia="Times New Roman" w:hAnsi="Times New Roman" w:cs="Times New Roman"/>
                <w:lang w:eastAsia="ru-RU"/>
              </w:rPr>
              <w:t>Оценка результатов экспериментов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</w:tcPr>
          <w:p w14:paraId="25CC4D5E" w14:textId="77777777" w:rsidR="005945AA" w:rsidRPr="004879B2" w:rsidRDefault="005945AA" w:rsidP="00AC0EA0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</w:tcPr>
          <w:p w14:paraId="29C0D91B" w14:textId="24A74A4A" w:rsidR="005945AA" w:rsidRPr="00C01D36" w:rsidRDefault="002479C3" w:rsidP="00AC0EA0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01D36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</w:tr>
    </w:tbl>
    <w:p w14:paraId="502CFCE5" w14:textId="77777777" w:rsidR="00A97E6E" w:rsidRDefault="00A97E6E" w:rsidP="00A97E6E">
      <w:pPr>
        <w:spacing w:before="120" w:after="0" w:line="240" w:lineRule="auto"/>
        <w:ind w:left="142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058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4. Перечень разрабатываемых документов и графических материалов</w:t>
      </w:r>
    </w:p>
    <w:p w14:paraId="68EEB8C0" w14:textId="040339F9" w:rsidR="007474D9" w:rsidRDefault="007474D9" w:rsidP="007474D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474D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Цель и задачи </w:t>
      </w:r>
      <w:r w:rsidR="004E7D5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магистерской диссертации</w:t>
      </w:r>
      <w:r w:rsidRPr="007474D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характеристика предметной области, метод и алгоритм решения задачи, апробация (моделирование или программное обеспечение), выводы.</w:t>
      </w:r>
    </w:p>
    <w:p w14:paraId="29329C9B" w14:textId="77777777" w:rsidR="00A97E6E" w:rsidRPr="00B37C1D" w:rsidRDefault="00A97E6E" w:rsidP="00A97E6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18"/>
          <w:szCs w:val="18"/>
          <w:lang w:eastAsia="ru-RU"/>
        </w:rPr>
      </w:pPr>
      <w:r w:rsidRPr="00B37C1D">
        <w:rPr>
          <w:rFonts w:ascii="Times New Roman" w:eastAsia="Times New Roman" w:hAnsi="Times New Roman"/>
          <w:b/>
          <w:sz w:val="28"/>
          <w:szCs w:val="28"/>
          <w:lang w:bidi="en-US"/>
        </w:rPr>
        <w:t>5. Руководитель выпускной квалификационной работы:</w:t>
      </w:r>
    </w:p>
    <w:tbl>
      <w:tblPr>
        <w:tblW w:w="10173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2410"/>
        <w:gridCol w:w="283"/>
        <w:gridCol w:w="2835"/>
        <w:gridCol w:w="1701"/>
        <w:gridCol w:w="284"/>
      </w:tblGrid>
      <w:tr w:rsidR="00A97E6E" w:rsidRPr="00D927B0" w14:paraId="65DEAB94" w14:textId="77777777" w:rsidTr="00522B60">
        <w:trPr>
          <w:gridAfter w:val="1"/>
          <w:wAfter w:w="284" w:type="dxa"/>
          <w:trHeight w:val="511"/>
        </w:trPr>
        <w:tc>
          <w:tcPr>
            <w:tcW w:w="2660" w:type="dxa"/>
            <w:vAlign w:val="center"/>
          </w:tcPr>
          <w:p w14:paraId="15AEADA5" w14:textId="77777777" w:rsidR="00A97E6E" w:rsidRPr="00F7027A" w:rsidRDefault="00A97E6E" w:rsidP="00CC67C5">
            <w:pPr>
              <w:jc w:val="center"/>
              <w:rPr>
                <w:rFonts w:ascii="Times New Roman" w:eastAsia="Times New Roman" w:hAnsi="Times New Roman"/>
                <w:sz w:val="24"/>
                <w:lang w:val="en-US" w:bidi="en-US"/>
              </w:rPr>
            </w:pP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Функциональные</w:t>
            </w:r>
            <w:r w:rsidRPr="00F7027A">
              <w:rPr>
                <w:rFonts w:ascii="Times New Roman" w:eastAsia="Times New Roman" w:hAnsi="Times New Roman"/>
                <w:sz w:val="24"/>
                <w:lang w:val="en-US" w:bidi="en-US"/>
              </w:rPr>
              <w:t xml:space="preserve"> </w:t>
            </w: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обязанности</w:t>
            </w:r>
          </w:p>
        </w:tc>
        <w:tc>
          <w:tcPr>
            <w:tcW w:w="2410" w:type="dxa"/>
            <w:vAlign w:val="center"/>
          </w:tcPr>
          <w:p w14:paraId="6948436B" w14:textId="77777777" w:rsidR="00A97E6E" w:rsidRPr="00F7027A" w:rsidRDefault="00A97E6E" w:rsidP="00CC67C5">
            <w:pPr>
              <w:jc w:val="center"/>
              <w:rPr>
                <w:rFonts w:ascii="Times New Roman" w:eastAsia="Times New Roman" w:hAnsi="Times New Roman"/>
                <w:sz w:val="24"/>
                <w:lang w:val="en-US" w:bidi="en-US"/>
              </w:rPr>
            </w:pP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Должность</w:t>
            </w:r>
            <w:r w:rsidRPr="00F7027A">
              <w:rPr>
                <w:rFonts w:ascii="Times New Roman" w:eastAsia="Times New Roman" w:hAnsi="Times New Roman"/>
                <w:sz w:val="24"/>
                <w:lang w:val="en-US" w:bidi="en-US"/>
              </w:rPr>
              <w:t xml:space="preserve"> в </w:t>
            </w: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Университете</w:t>
            </w:r>
          </w:p>
        </w:tc>
        <w:tc>
          <w:tcPr>
            <w:tcW w:w="3118" w:type="dxa"/>
            <w:gridSpan w:val="2"/>
            <w:vAlign w:val="center"/>
          </w:tcPr>
          <w:p w14:paraId="144F4DB8" w14:textId="484E6DFD" w:rsidR="00A97E6E" w:rsidRPr="00F7027A" w:rsidRDefault="00A97E6E" w:rsidP="00CC67C5">
            <w:pPr>
              <w:jc w:val="center"/>
              <w:rPr>
                <w:rFonts w:ascii="Times New Roman" w:eastAsia="Times New Roman" w:hAnsi="Times New Roman"/>
                <w:sz w:val="24"/>
                <w:lang w:val="en-US" w:bidi="en-US"/>
              </w:rPr>
            </w:pP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Фамилия</w:t>
            </w:r>
            <w:r w:rsidRPr="00F7027A">
              <w:rPr>
                <w:rFonts w:ascii="Times New Roman" w:eastAsia="Times New Roman" w:hAnsi="Times New Roman"/>
                <w:sz w:val="24"/>
                <w:lang w:val="en-US" w:bidi="en-US"/>
              </w:rPr>
              <w:t xml:space="preserve">, </w:t>
            </w:r>
            <w:r w:rsidR="00AC0EA0">
              <w:rPr>
                <w:rFonts w:ascii="Times New Roman" w:eastAsia="Times New Roman" w:hAnsi="Times New Roman"/>
                <w:sz w:val="24"/>
                <w:lang w:bidi="en-US"/>
              </w:rPr>
              <w:t>И</w:t>
            </w: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мя</w:t>
            </w:r>
            <w:r w:rsidRPr="00F7027A">
              <w:rPr>
                <w:rFonts w:ascii="Times New Roman" w:eastAsia="Times New Roman" w:hAnsi="Times New Roman"/>
                <w:sz w:val="24"/>
                <w:lang w:val="en-US" w:bidi="en-US"/>
              </w:rPr>
              <w:t xml:space="preserve">, </w:t>
            </w:r>
            <w:r w:rsidR="00AC0EA0">
              <w:rPr>
                <w:rFonts w:ascii="Times New Roman" w:eastAsia="Times New Roman" w:hAnsi="Times New Roman"/>
                <w:sz w:val="24"/>
                <w:lang w:bidi="en-US"/>
              </w:rPr>
              <w:t>О</w:t>
            </w: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тчество</w:t>
            </w:r>
          </w:p>
        </w:tc>
        <w:tc>
          <w:tcPr>
            <w:tcW w:w="1701" w:type="dxa"/>
            <w:vAlign w:val="center"/>
          </w:tcPr>
          <w:p w14:paraId="41654A42" w14:textId="77777777" w:rsidR="00A97E6E" w:rsidRPr="00F7027A" w:rsidRDefault="00A97E6E" w:rsidP="00CC67C5">
            <w:pPr>
              <w:jc w:val="center"/>
              <w:rPr>
                <w:rFonts w:ascii="Times New Roman" w:eastAsia="Times New Roman" w:hAnsi="Times New Roman"/>
                <w:sz w:val="24"/>
                <w:lang w:val="en-US" w:bidi="en-US"/>
              </w:rPr>
            </w:pP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Подпись</w:t>
            </w:r>
          </w:p>
        </w:tc>
      </w:tr>
      <w:tr w:rsidR="00A97E6E" w:rsidRPr="00D927B0" w14:paraId="41986DCE" w14:textId="77777777" w:rsidTr="00522B60">
        <w:trPr>
          <w:gridAfter w:val="1"/>
          <w:wAfter w:w="284" w:type="dxa"/>
          <w:trHeight w:val="859"/>
        </w:trPr>
        <w:tc>
          <w:tcPr>
            <w:tcW w:w="2660" w:type="dxa"/>
            <w:vAlign w:val="center"/>
          </w:tcPr>
          <w:p w14:paraId="2A69324C" w14:textId="77777777" w:rsidR="00A97E6E" w:rsidRPr="00F7027A" w:rsidRDefault="00A97E6E" w:rsidP="00CC67C5">
            <w:pPr>
              <w:rPr>
                <w:rFonts w:ascii="Times New Roman" w:eastAsia="Times New Roman" w:hAnsi="Times New Roman"/>
                <w:sz w:val="24"/>
                <w:lang w:val="en-US" w:bidi="en-US"/>
              </w:rPr>
            </w:pP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Руководитель</w:t>
            </w:r>
            <w:r w:rsidRPr="00F7027A">
              <w:rPr>
                <w:rFonts w:ascii="Times New Roman" w:eastAsia="Times New Roman" w:hAnsi="Times New Roman"/>
                <w:sz w:val="24"/>
                <w:lang w:val="en-US" w:bidi="en-US"/>
              </w:rPr>
              <w:t xml:space="preserve"> ВКР</w:t>
            </w:r>
          </w:p>
        </w:tc>
        <w:tc>
          <w:tcPr>
            <w:tcW w:w="2410" w:type="dxa"/>
            <w:vAlign w:val="center"/>
          </w:tcPr>
          <w:p w14:paraId="20BB45CF" w14:textId="35B61521" w:rsidR="00A97E6E" w:rsidRPr="008531E8" w:rsidRDefault="00DA1C78" w:rsidP="00CC67C5">
            <w:pPr>
              <w:jc w:val="center"/>
              <w:rPr>
                <w:rFonts w:ascii="Times New Roman" w:eastAsia="Times New Roman" w:hAnsi="Times New Roman"/>
                <w:sz w:val="24"/>
                <w:lang w:bidi="en-US"/>
              </w:rPr>
            </w:pPr>
            <w:r>
              <w:rPr>
                <w:rFonts w:ascii="Times New Roman" w:eastAsia="Times New Roman" w:hAnsi="Times New Roman"/>
                <w:sz w:val="24"/>
                <w:lang w:bidi="en-US"/>
              </w:rPr>
              <w:t>доцент</w:t>
            </w:r>
          </w:p>
        </w:tc>
        <w:tc>
          <w:tcPr>
            <w:tcW w:w="3118" w:type="dxa"/>
            <w:gridSpan w:val="2"/>
            <w:vAlign w:val="center"/>
          </w:tcPr>
          <w:p w14:paraId="4B71D284" w14:textId="5401B261" w:rsidR="00A97E6E" w:rsidRPr="008531E8" w:rsidRDefault="00DA1C78" w:rsidP="00CC67C5">
            <w:pPr>
              <w:jc w:val="center"/>
              <w:rPr>
                <w:rFonts w:ascii="Times New Roman" w:eastAsia="Times New Roman" w:hAnsi="Times New Roman"/>
                <w:sz w:val="24"/>
                <w:lang w:bidi="en-US"/>
              </w:rPr>
            </w:pPr>
            <w:r>
              <w:rPr>
                <w:rFonts w:ascii="Times New Roman" w:eastAsia="Times New Roman" w:hAnsi="Times New Roman"/>
                <w:sz w:val="24"/>
                <w:lang w:bidi="en-US"/>
              </w:rPr>
              <w:t xml:space="preserve">Зайцев </w:t>
            </w:r>
            <w:proofErr w:type="gramStart"/>
            <w:r>
              <w:rPr>
                <w:rFonts w:ascii="Times New Roman" w:eastAsia="Times New Roman" w:hAnsi="Times New Roman"/>
                <w:sz w:val="24"/>
                <w:lang w:bidi="en-US"/>
              </w:rPr>
              <w:t>Е.И.</w:t>
            </w:r>
            <w:proofErr w:type="gramEnd"/>
          </w:p>
        </w:tc>
        <w:tc>
          <w:tcPr>
            <w:tcW w:w="1701" w:type="dxa"/>
          </w:tcPr>
          <w:p w14:paraId="68A5F442" w14:textId="77777777" w:rsidR="00A97E6E" w:rsidRPr="00524654" w:rsidRDefault="00A97E6E" w:rsidP="005F3B92">
            <w:pPr>
              <w:jc w:val="center"/>
              <w:rPr>
                <w:rFonts w:ascii="Times New Roman" w:eastAsia="Times New Roman" w:hAnsi="Times New Roman"/>
                <w:sz w:val="24"/>
                <w:lang w:bidi="en-US"/>
              </w:rPr>
            </w:pPr>
          </w:p>
        </w:tc>
      </w:tr>
      <w:tr w:rsidR="00A97E6E" w:rsidRPr="00D927B0" w14:paraId="25878D20" w14:textId="77777777" w:rsidTr="00522B60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353" w:type="dxa"/>
            <w:gridSpan w:val="3"/>
          </w:tcPr>
          <w:p w14:paraId="0FB94BE9" w14:textId="77777777" w:rsidR="00A97E6E" w:rsidRPr="00524654" w:rsidRDefault="00A97E6E" w:rsidP="00CC67C5">
            <w:pPr>
              <w:spacing w:after="0"/>
              <w:rPr>
                <w:rFonts w:ascii="Times New Roman" w:eastAsia="Times New Roman" w:hAnsi="Times New Roman"/>
                <w:bCs/>
                <w:sz w:val="28"/>
                <w:szCs w:val="28"/>
                <w:lang w:bidi="en-US"/>
              </w:rPr>
            </w:pPr>
            <w:r w:rsidRPr="00D927B0">
              <w:rPr>
                <w:rFonts w:eastAsia="Times New Roman"/>
                <w:noProof/>
                <w:lang w:eastAsia="ru-RU"/>
              </w:rPr>
              <w:drawing>
                <wp:anchor distT="0" distB="0" distL="114300" distR="114300" simplePos="0" relativeHeight="251682816" behindDoc="1" locked="0" layoutInCell="1" allowOverlap="1" wp14:anchorId="6A6E5C73" wp14:editId="7C06424F">
                  <wp:simplePos x="0" y="0"/>
                  <wp:positionH relativeFrom="column">
                    <wp:posOffset>2569210</wp:posOffset>
                  </wp:positionH>
                  <wp:positionV relativeFrom="paragraph">
                    <wp:posOffset>374650</wp:posOffset>
                  </wp:positionV>
                  <wp:extent cx="836295" cy="552450"/>
                  <wp:effectExtent l="0" t="0" r="1905" b="0"/>
                  <wp:wrapNone/>
                  <wp:docPr id="98" name="Рисунок 218" descr="ÐÐ°ÑÑÐ¸Ð½ÐºÐ¸ Ð¿Ð¾ Ð·Ð°Ð¿ÑÐ¾ÑÑ Ð±ÐµÐ»ÑÐ¹ ÑÐ¾Ð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18" descr="ÐÐ°ÑÑÐ¸Ð½ÐºÐ¸ Ð¿Ð¾ Ð·Ð°Ð¿ÑÐ¾ÑÑ Ð±ÐµÐ»ÑÐ¹ ÑÐ¾Ð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75" t="9502" r="12250" b="21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295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524654">
              <w:rPr>
                <w:rFonts w:ascii="Times New Roman" w:eastAsia="Times New Roman" w:hAnsi="Times New Roman"/>
                <w:bCs/>
                <w:sz w:val="28"/>
                <w:szCs w:val="28"/>
                <w:lang w:bidi="en-US"/>
              </w:rPr>
              <w:t>Задание выдал</w:t>
            </w:r>
          </w:p>
        </w:tc>
        <w:tc>
          <w:tcPr>
            <w:tcW w:w="4820" w:type="dxa"/>
            <w:gridSpan w:val="3"/>
          </w:tcPr>
          <w:p w14:paraId="52A1D57A" w14:textId="77777777" w:rsidR="00A97E6E" w:rsidRPr="00524654" w:rsidRDefault="00A97E6E" w:rsidP="00CC67C5">
            <w:pPr>
              <w:spacing w:after="0"/>
              <w:rPr>
                <w:rFonts w:ascii="Times New Roman" w:eastAsia="Times New Roman" w:hAnsi="Times New Roman"/>
                <w:bCs/>
                <w:sz w:val="28"/>
                <w:szCs w:val="28"/>
                <w:lang w:bidi="en-US"/>
              </w:rPr>
            </w:pPr>
            <w:r w:rsidRPr="00524654">
              <w:rPr>
                <w:rFonts w:ascii="Times New Roman" w:eastAsia="Times New Roman" w:hAnsi="Times New Roman"/>
                <w:bCs/>
                <w:sz w:val="28"/>
                <w:szCs w:val="28"/>
                <w:lang w:bidi="en-US"/>
              </w:rPr>
              <w:t>Задание принял к исполнению</w:t>
            </w:r>
          </w:p>
        </w:tc>
      </w:tr>
      <w:tr w:rsidR="00A97E6E" w:rsidRPr="00D927B0" w14:paraId="2DBB7E5F" w14:textId="77777777" w:rsidTr="00522B60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353" w:type="dxa"/>
            <w:gridSpan w:val="3"/>
          </w:tcPr>
          <w:p w14:paraId="5C3DDC5D" w14:textId="77777777" w:rsidR="00A97E6E" w:rsidRPr="00524654" w:rsidRDefault="00A97E6E" w:rsidP="00CC67C5">
            <w:pPr>
              <w:spacing w:after="0"/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</w:pPr>
            <w:r w:rsidRPr="00524654">
              <w:rPr>
                <w:rFonts w:ascii="Times New Roman" w:eastAsia="Times New Roman" w:hAnsi="Times New Roman"/>
                <w:bCs/>
                <w:sz w:val="28"/>
                <w:szCs w:val="28"/>
                <w:lang w:bidi="en-US"/>
              </w:rPr>
              <w:t>Руководитель ВКР ________________</w:t>
            </w:r>
          </w:p>
        </w:tc>
        <w:tc>
          <w:tcPr>
            <w:tcW w:w="4820" w:type="dxa"/>
            <w:gridSpan w:val="3"/>
          </w:tcPr>
          <w:p w14:paraId="4C3BD086" w14:textId="77777777" w:rsidR="00A97E6E" w:rsidRPr="00D927B0" w:rsidRDefault="00A97E6E" w:rsidP="00CC67C5">
            <w:pPr>
              <w:spacing w:after="0"/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</w:pPr>
            <w:proofErr w:type="gramStart"/>
            <w:r w:rsidRPr="00524654">
              <w:rPr>
                <w:rFonts w:ascii="Times New Roman" w:eastAsia="Times New Roman" w:hAnsi="Times New Roman"/>
                <w:bCs/>
                <w:sz w:val="28"/>
                <w:szCs w:val="28"/>
                <w:lang w:bidi="en-US"/>
              </w:rPr>
              <w:t>Обучающийся:_</w:t>
            </w:r>
            <w:proofErr w:type="gramEnd"/>
            <w:r w:rsidRPr="00524654">
              <w:rPr>
                <w:rFonts w:ascii="Times New Roman" w:eastAsia="Times New Roman" w:hAnsi="Times New Roman"/>
                <w:bCs/>
                <w:sz w:val="28"/>
                <w:szCs w:val="28"/>
                <w:lang w:bidi="en-US"/>
              </w:rPr>
              <w:t>________</w:t>
            </w:r>
            <w:r w:rsidRPr="00D927B0">
              <w:rPr>
                <w:rFonts w:ascii="Times New Roman" w:eastAsia="Times New Roman" w:hAnsi="Times New Roman"/>
                <w:bCs/>
                <w:sz w:val="28"/>
                <w:szCs w:val="28"/>
                <w:lang w:val="en-US" w:bidi="en-US"/>
              </w:rPr>
              <w:t>__________</w:t>
            </w:r>
          </w:p>
        </w:tc>
      </w:tr>
      <w:tr w:rsidR="00A97E6E" w:rsidRPr="00D927B0" w14:paraId="32B4FBCB" w14:textId="77777777" w:rsidTr="00522B60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353" w:type="dxa"/>
            <w:gridSpan w:val="3"/>
          </w:tcPr>
          <w:p w14:paraId="0CEBC640" w14:textId="77777777" w:rsidR="00A97E6E" w:rsidRPr="00D927B0" w:rsidRDefault="00A97E6E" w:rsidP="00CC67C5">
            <w:pPr>
              <w:spacing w:after="0"/>
              <w:jc w:val="center"/>
              <w:rPr>
                <w:rFonts w:ascii="Times New Roman" w:eastAsia="Times New Roman" w:hAnsi="Times New Roman"/>
                <w:lang w:val="en-US" w:bidi="en-US"/>
              </w:rPr>
            </w:pPr>
            <w:r w:rsidRPr="00D927B0">
              <w:rPr>
                <w:rFonts w:ascii="Times New Roman" w:eastAsia="Times New Roman" w:hAnsi="Times New Roman"/>
                <w:i/>
                <w:lang w:val="en-US" w:bidi="en-US"/>
              </w:rPr>
              <w:t xml:space="preserve">                    </w:t>
            </w:r>
            <w:r w:rsidRPr="008E357C">
              <w:rPr>
                <w:rFonts w:ascii="Times New Roman" w:eastAsia="Times New Roman" w:hAnsi="Times New Roman"/>
                <w:i/>
                <w:lang w:bidi="en-US"/>
              </w:rPr>
              <w:t>подпись</w:t>
            </w:r>
          </w:p>
        </w:tc>
        <w:tc>
          <w:tcPr>
            <w:tcW w:w="4820" w:type="dxa"/>
            <w:gridSpan w:val="3"/>
          </w:tcPr>
          <w:p w14:paraId="4C214085" w14:textId="77777777" w:rsidR="00A97E6E" w:rsidRPr="00D927B0" w:rsidRDefault="00A97E6E" w:rsidP="00CC67C5">
            <w:pPr>
              <w:jc w:val="center"/>
              <w:rPr>
                <w:rFonts w:ascii="Times New Roman" w:eastAsia="Times New Roman" w:hAnsi="Times New Roman"/>
                <w:lang w:val="en-US" w:bidi="en-US"/>
              </w:rPr>
            </w:pPr>
            <w:r w:rsidRPr="00D927B0">
              <w:rPr>
                <w:rFonts w:ascii="Times New Roman" w:eastAsia="Times New Roman" w:hAnsi="Times New Roman"/>
                <w:i/>
                <w:lang w:val="en-US" w:bidi="en-US"/>
              </w:rPr>
              <w:t xml:space="preserve">          </w:t>
            </w:r>
            <w:r w:rsidRPr="008E357C">
              <w:rPr>
                <w:rFonts w:ascii="Times New Roman" w:eastAsia="Times New Roman" w:hAnsi="Times New Roman"/>
                <w:i/>
                <w:lang w:bidi="en-US"/>
              </w:rPr>
              <w:t>подпись</w:t>
            </w:r>
          </w:p>
        </w:tc>
      </w:tr>
      <w:tr w:rsidR="00A97E6E" w:rsidRPr="00D927B0" w14:paraId="3ADDF2ED" w14:textId="77777777" w:rsidTr="00522B60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353" w:type="dxa"/>
            <w:gridSpan w:val="3"/>
          </w:tcPr>
          <w:p w14:paraId="642C6D8A" w14:textId="3B327FF1" w:rsidR="00A97E6E" w:rsidRPr="00D927B0" w:rsidRDefault="00A97E6E" w:rsidP="00270466">
            <w:pPr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</w:pP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>«</w:t>
            </w:r>
            <w:r w:rsidR="00341AF9"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  <w:t>2</w:t>
            </w:r>
            <w:r w:rsidR="00270466"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  <w:t>3</w:t>
            </w: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 xml:space="preserve">» </w:t>
            </w:r>
            <w:r w:rsidR="00341AF9">
              <w:rPr>
                <w:rFonts w:ascii="Times New Roman" w:eastAsia="Times New Roman" w:hAnsi="Times New Roman"/>
                <w:sz w:val="28"/>
                <w:szCs w:val="28"/>
                <w:u w:val="single"/>
                <w:lang w:bidi="en-US"/>
              </w:rPr>
              <w:t>марта</w:t>
            </w: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 xml:space="preserve"> 20</w:t>
            </w:r>
            <w:r w:rsidR="006A40AE"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  <w:t>2</w:t>
            </w:r>
            <w:r w:rsidR="00270466"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  <w:t>6</w:t>
            </w:r>
            <w:r w:rsidR="005173B0"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  <w:t xml:space="preserve"> </w:t>
            </w: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>г.</w:t>
            </w:r>
          </w:p>
        </w:tc>
        <w:tc>
          <w:tcPr>
            <w:tcW w:w="4820" w:type="dxa"/>
            <w:gridSpan w:val="3"/>
          </w:tcPr>
          <w:p w14:paraId="17733C53" w14:textId="0C8ED43D" w:rsidR="00A97E6E" w:rsidRPr="00D927B0" w:rsidRDefault="00A97E6E" w:rsidP="00270466">
            <w:pPr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</w:pP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>«</w:t>
            </w:r>
            <w:r w:rsidR="00341AF9"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  <w:t>2</w:t>
            </w:r>
            <w:r w:rsidR="00270466"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  <w:t>3</w:t>
            </w: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 xml:space="preserve">» </w:t>
            </w:r>
            <w:r w:rsidR="00341AF9">
              <w:rPr>
                <w:rFonts w:ascii="Times New Roman" w:eastAsia="Times New Roman" w:hAnsi="Times New Roman"/>
                <w:sz w:val="28"/>
                <w:szCs w:val="28"/>
                <w:u w:val="single"/>
                <w:lang w:bidi="en-US"/>
              </w:rPr>
              <w:t>марта</w:t>
            </w:r>
            <w:r w:rsidR="007D6FB0" w:rsidRPr="007D6FB0">
              <w:rPr>
                <w:rFonts w:ascii="Times New Roman" w:eastAsia="Times New Roman" w:hAnsi="Times New Roman"/>
                <w:sz w:val="28"/>
                <w:szCs w:val="28"/>
                <w:u w:val="single"/>
                <w:lang w:bidi="en-US"/>
              </w:rPr>
              <w:t xml:space="preserve"> </w:t>
            </w: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>20</w:t>
            </w:r>
            <w:r w:rsidR="006A40AE"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  <w:t>2</w:t>
            </w:r>
            <w:r w:rsidR="00270466"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  <w:t>6</w:t>
            </w: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 xml:space="preserve"> г.</w:t>
            </w:r>
          </w:p>
        </w:tc>
      </w:tr>
      <w:bookmarkEnd w:id="0"/>
      <w:bookmarkEnd w:id="1"/>
    </w:tbl>
    <w:p w14:paraId="6FBD3F78" w14:textId="77777777" w:rsidR="00141D66" w:rsidRPr="00494987" w:rsidRDefault="00141D66" w:rsidP="008C41C4">
      <w:pPr>
        <w:pStyle w:val="1b"/>
        <w:rPr>
          <w:rFonts w:ascii="Times New Roman" w:hAnsi="Times New Roman" w:cs="Times New Roman"/>
        </w:rPr>
      </w:pPr>
    </w:p>
    <w:sectPr w:rsidR="00141D66" w:rsidRPr="00494987" w:rsidSect="00774D84">
      <w:pgSz w:w="11906" w:h="16838"/>
      <w:pgMar w:top="1134" w:right="1701" w:bottom="1134" w:left="567" w:header="720" w:footer="709" w:gutter="0"/>
      <w:pgNumType w:start="0"/>
      <w:cols w:space="72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636D3" w14:textId="77777777" w:rsidR="00326DD7" w:rsidRDefault="00326DD7" w:rsidP="00CC5FED">
      <w:pPr>
        <w:spacing w:after="0" w:line="240" w:lineRule="auto"/>
      </w:pPr>
      <w:r>
        <w:separator/>
      </w:r>
    </w:p>
  </w:endnote>
  <w:endnote w:type="continuationSeparator" w:id="0">
    <w:p w14:paraId="1B2A31F7" w14:textId="77777777" w:rsidR="00326DD7" w:rsidRDefault="00326DD7" w:rsidP="00CC5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Courant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font348">
    <w:altName w:val="Times New Roman"/>
    <w:panose1 w:val="020B0604020202020204"/>
    <w:charset w:val="CC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F794F" w14:textId="77777777" w:rsidR="00CC67C5" w:rsidRDefault="00CC67C5">
    <w:pPr>
      <w:pStyle w:val="11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</w:p>
  <w:p w14:paraId="716DA085" w14:textId="77777777" w:rsidR="00CC67C5" w:rsidRDefault="00CC67C5">
    <w:pPr>
      <w:pStyle w:val="11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B3A54" w14:textId="77777777" w:rsidR="00326DD7" w:rsidRDefault="00326DD7" w:rsidP="00CC5FED">
      <w:pPr>
        <w:spacing w:after="0" w:line="240" w:lineRule="auto"/>
      </w:pPr>
      <w:r>
        <w:separator/>
      </w:r>
    </w:p>
  </w:footnote>
  <w:footnote w:type="continuationSeparator" w:id="0">
    <w:p w14:paraId="38EBC899" w14:textId="77777777" w:rsidR="00326DD7" w:rsidRDefault="00326DD7" w:rsidP="00CC5F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2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cs="Symbol"/>
        <w:sz w:val="28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 w:cs="Wingdings"/>
      </w:rPr>
    </w:lvl>
  </w:abstractNum>
  <w:abstractNum w:abstractNumId="1" w15:restartNumberingAfterBreak="0">
    <w:nsid w:val="00000002"/>
    <w:multiLevelType w:val="multilevel"/>
    <w:tmpl w:val="00000002"/>
    <w:name w:val="WWNum3"/>
    <w:lvl w:ilvl="0">
      <w:start w:val="1"/>
      <w:numFmt w:val="decimal"/>
      <w:lvlText w:val="%1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3"/>
    <w:multiLevelType w:val="multilevel"/>
    <w:tmpl w:val="00000003"/>
    <w:name w:val="WW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4"/>
    <w:multiLevelType w:val="multilevel"/>
    <w:tmpl w:val="00000004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multilevel"/>
    <w:tmpl w:val="00000005"/>
    <w:name w:val="WW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3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/>
        <w:sz w:val="20"/>
      </w:rPr>
    </w:lvl>
  </w:abstractNum>
  <w:abstractNum w:abstractNumId="5" w15:restartNumberingAfterBreak="0">
    <w:nsid w:val="00000006"/>
    <w:multiLevelType w:val="multilevel"/>
    <w:tmpl w:val="00000006"/>
    <w:name w:val="WWNum7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  <w:sz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73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93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13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233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53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73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93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13" w:hanging="360"/>
      </w:pPr>
      <w:rPr>
        <w:rFonts w:ascii="Wingdings" w:hAnsi="Wingdings" w:cs="Wingdings"/>
      </w:rPr>
    </w:lvl>
  </w:abstractNum>
  <w:abstractNum w:abstractNumId="6" w15:restartNumberingAfterBreak="0">
    <w:nsid w:val="00000007"/>
    <w:multiLevelType w:val="multilevel"/>
    <w:tmpl w:val="00000007"/>
    <w:name w:val="WWNum8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353" w:hanging="360"/>
      </w:pPr>
      <w:rPr>
        <w:rFonts w:ascii="OpenSymbol" w:hAnsi="OpenSymbol" w:cs="OpenSymbol"/>
        <w:sz w:val="28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/>
      </w:rPr>
    </w:lvl>
  </w:abstractNum>
  <w:abstractNum w:abstractNumId="7" w15:restartNumberingAfterBreak="0">
    <w:nsid w:val="00000008"/>
    <w:multiLevelType w:val="multilevel"/>
    <w:tmpl w:val="00000008"/>
    <w:name w:val="WWNum9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353" w:hanging="360"/>
      </w:pPr>
      <w:rPr>
        <w:rFonts w:ascii="OpenSymbol" w:hAnsi="OpenSymbol" w:cs="OpenSymbol"/>
        <w:sz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/>
      </w:rPr>
    </w:lvl>
  </w:abstractNum>
  <w:abstractNum w:abstractNumId="8" w15:restartNumberingAfterBreak="0">
    <w:nsid w:val="00000009"/>
    <w:multiLevelType w:val="multilevel"/>
    <w:tmpl w:val="00000009"/>
    <w:name w:val="WWNum10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/>
        <w:sz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/>
      </w:rPr>
    </w:lvl>
  </w:abstractNum>
  <w:abstractNum w:abstractNumId="9" w15:restartNumberingAfterBreak="0">
    <w:nsid w:val="0000000A"/>
    <w:multiLevelType w:val="multilevel"/>
    <w:tmpl w:val="0000000A"/>
    <w:name w:val="WWNum11"/>
    <w:lvl w:ilvl="0">
      <w:start w:val="1"/>
      <w:numFmt w:val="decimal"/>
      <w:lvlText w:val="Шаг %1."/>
      <w:lvlJc w:val="left"/>
      <w:pPr>
        <w:tabs>
          <w:tab w:val="num" w:pos="0"/>
        </w:tabs>
        <w:ind w:left="1429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/>
      </w:rPr>
    </w:lvl>
  </w:abstractNum>
  <w:abstractNum w:abstractNumId="10" w15:restartNumberingAfterBreak="0">
    <w:nsid w:val="0000000B"/>
    <w:multiLevelType w:val="multilevel"/>
    <w:tmpl w:val="0000000B"/>
    <w:name w:val="WWNum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05F531B6"/>
    <w:multiLevelType w:val="multilevel"/>
    <w:tmpl w:val="BCE63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08C3506C"/>
    <w:multiLevelType w:val="multilevel"/>
    <w:tmpl w:val="0C6AB1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16A906F5"/>
    <w:multiLevelType w:val="hybridMultilevel"/>
    <w:tmpl w:val="8AC41C1E"/>
    <w:lvl w:ilvl="0" w:tplc="2CB6A74C">
      <w:start w:val="2"/>
      <w:numFmt w:val="bullet"/>
      <w:lvlText w:val=""/>
      <w:lvlJc w:val="left"/>
      <w:pPr>
        <w:ind w:left="1069" w:hanging="360"/>
      </w:pPr>
      <w:rPr>
        <w:rFonts w:ascii="Symbol" w:eastAsia="font348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1B8869CF"/>
    <w:multiLevelType w:val="multilevel"/>
    <w:tmpl w:val="CAE657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3"/>
        <w:szCs w:val="23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23D67CC7"/>
    <w:multiLevelType w:val="multilevel"/>
    <w:tmpl w:val="703069E6"/>
    <w:lvl w:ilvl="0">
      <w:start w:val="1"/>
      <w:numFmt w:val="bullet"/>
      <w:lvlText w:val="-"/>
      <w:lvlJc w:val="left"/>
      <w:pPr>
        <w:ind w:left="1353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4F7443E"/>
    <w:multiLevelType w:val="multilevel"/>
    <w:tmpl w:val="6E0092E2"/>
    <w:lvl w:ilvl="0">
      <w:start w:val="1"/>
      <w:numFmt w:val="bullet"/>
      <w:lvlText w:val="-"/>
      <w:lvlJc w:val="left"/>
      <w:pPr>
        <w:ind w:left="1353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28ED51EC"/>
    <w:multiLevelType w:val="hybridMultilevel"/>
    <w:tmpl w:val="576E68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37182F"/>
    <w:multiLevelType w:val="multilevel"/>
    <w:tmpl w:val="113A2D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D9B316C"/>
    <w:multiLevelType w:val="multilevel"/>
    <w:tmpl w:val="605ABB9E"/>
    <w:lvl w:ilvl="0">
      <w:start w:val="1"/>
      <w:numFmt w:val="decimal"/>
      <w:lvlText w:val="%1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32335D"/>
    <w:multiLevelType w:val="hybridMultilevel"/>
    <w:tmpl w:val="598A8D04"/>
    <w:lvl w:ilvl="0" w:tplc="7AE4E0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1805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582B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D8C6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08FC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423B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5A81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B465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1647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3E36703E"/>
    <w:multiLevelType w:val="hybridMultilevel"/>
    <w:tmpl w:val="AFFA7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295321"/>
    <w:multiLevelType w:val="multilevel"/>
    <w:tmpl w:val="C04484EA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ED334A8"/>
    <w:multiLevelType w:val="multilevel"/>
    <w:tmpl w:val="8A22AF96"/>
    <w:lvl w:ilvl="0">
      <w:start w:val="1"/>
      <w:numFmt w:val="decimal"/>
      <w:lvlText w:val="Шаг %1."/>
      <w:lvlJc w:val="left"/>
      <w:pPr>
        <w:ind w:left="1429" w:hanging="360"/>
      </w:pPr>
    </w:lvl>
    <w:lvl w:ilvl="1">
      <w:start w:val="1"/>
      <w:numFmt w:val="bullet"/>
      <w:lvlText w:val="o"/>
      <w:lvlJc w:val="left"/>
      <w:pPr>
        <w:ind w:left="2149" w:hanging="360"/>
      </w:p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F3A7894"/>
    <w:multiLevelType w:val="multilevel"/>
    <w:tmpl w:val="2AC08B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EC6F60"/>
    <w:multiLevelType w:val="multilevel"/>
    <w:tmpl w:val="EEDC2CB2"/>
    <w:lvl w:ilvl="0">
      <w:start w:val="1"/>
      <w:numFmt w:val="bullet"/>
      <w:lvlText w:val="-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73" w:hanging="360"/>
      </w:pPr>
    </w:lvl>
    <w:lvl w:ilvl="2">
      <w:start w:val="1"/>
      <w:numFmt w:val="bullet"/>
      <w:lvlText w:val="▪"/>
      <w:lvlJc w:val="left"/>
      <w:pPr>
        <w:ind w:left="279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3" w:hanging="360"/>
      </w:pPr>
    </w:lvl>
    <w:lvl w:ilvl="5">
      <w:start w:val="1"/>
      <w:numFmt w:val="bullet"/>
      <w:lvlText w:val="▪"/>
      <w:lvlJc w:val="left"/>
      <w:pPr>
        <w:ind w:left="495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3" w:hanging="360"/>
      </w:pPr>
    </w:lvl>
    <w:lvl w:ilvl="8">
      <w:start w:val="1"/>
      <w:numFmt w:val="bullet"/>
      <w:lvlText w:val="▪"/>
      <w:lvlJc w:val="left"/>
      <w:pPr>
        <w:ind w:left="7113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10514DF"/>
    <w:multiLevelType w:val="hybridMultilevel"/>
    <w:tmpl w:val="2428556E"/>
    <w:lvl w:ilvl="0" w:tplc="E9AE7D02">
      <w:start w:val="3"/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2086604236">
    <w:abstractNumId w:val="0"/>
  </w:num>
  <w:num w:numId="2" w16cid:durableId="1565801091">
    <w:abstractNumId w:val="1"/>
  </w:num>
  <w:num w:numId="3" w16cid:durableId="730660970">
    <w:abstractNumId w:val="2"/>
  </w:num>
  <w:num w:numId="4" w16cid:durableId="1847743236">
    <w:abstractNumId w:val="3"/>
  </w:num>
  <w:num w:numId="5" w16cid:durableId="1502618426">
    <w:abstractNumId w:val="4"/>
  </w:num>
  <w:num w:numId="6" w16cid:durableId="823817572">
    <w:abstractNumId w:val="5"/>
  </w:num>
  <w:num w:numId="7" w16cid:durableId="57868582">
    <w:abstractNumId w:val="6"/>
  </w:num>
  <w:num w:numId="8" w16cid:durableId="1581867808">
    <w:abstractNumId w:val="7"/>
  </w:num>
  <w:num w:numId="9" w16cid:durableId="999309470">
    <w:abstractNumId w:val="8"/>
  </w:num>
  <w:num w:numId="10" w16cid:durableId="1254125055">
    <w:abstractNumId w:val="9"/>
  </w:num>
  <w:num w:numId="11" w16cid:durableId="2106075337">
    <w:abstractNumId w:val="10"/>
  </w:num>
  <w:num w:numId="12" w16cid:durableId="1305283054">
    <w:abstractNumId w:val="11"/>
  </w:num>
  <w:num w:numId="13" w16cid:durableId="192884689">
    <w:abstractNumId w:val="27"/>
  </w:num>
  <w:num w:numId="14" w16cid:durableId="536545801">
    <w:abstractNumId w:val="14"/>
  </w:num>
  <w:num w:numId="15" w16cid:durableId="462159970">
    <w:abstractNumId w:val="13"/>
  </w:num>
  <w:num w:numId="16" w16cid:durableId="1263027773">
    <w:abstractNumId w:val="15"/>
  </w:num>
  <w:num w:numId="17" w16cid:durableId="2045476513">
    <w:abstractNumId w:val="24"/>
  </w:num>
  <w:num w:numId="18" w16cid:durableId="1608005764">
    <w:abstractNumId w:val="25"/>
  </w:num>
  <w:num w:numId="19" w16cid:durableId="1893735635">
    <w:abstractNumId w:val="17"/>
  </w:num>
  <w:num w:numId="20" w16cid:durableId="285507387">
    <w:abstractNumId w:val="23"/>
  </w:num>
  <w:num w:numId="21" w16cid:durableId="1004431102">
    <w:abstractNumId w:val="20"/>
  </w:num>
  <w:num w:numId="22" w16cid:durableId="720515815">
    <w:abstractNumId w:val="16"/>
  </w:num>
  <w:num w:numId="23" w16cid:durableId="65151222">
    <w:abstractNumId w:val="12"/>
  </w:num>
  <w:num w:numId="24" w16cid:durableId="2114861899">
    <w:abstractNumId w:val="19"/>
  </w:num>
  <w:num w:numId="25" w16cid:durableId="566452006">
    <w:abstractNumId w:val="26"/>
  </w:num>
  <w:num w:numId="26" w16cid:durableId="711343739">
    <w:abstractNumId w:val="21"/>
  </w:num>
  <w:num w:numId="27" w16cid:durableId="1294481763">
    <w:abstractNumId w:val="22"/>
  </w:num>
  <w:num w:numId="28" w16cid:durableId="17131938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4CC"/>
    <w:rsid w:val="00002B05"/>
    <w:rsid w:val="00006F31"/>
    <w:rsid w:val="00022CC7"/>
    <w:rsid w:val="000336C3"/>
    <w:rsid w:val="00047274"/>
    <w:rsid w:val="000A4686"/>
    <w:rsid w:val="000B1410"/>
    <w:rsid w:val="000C625C"/>
    <w:rsid w:val="000F04C5"/>
    <w:rsid w:val="001109DC"/>
    <w:rsid w:val="001206C0"/>
    <w:rsid w:val="00141D66"/>
    <w:rsid w:val="001461B0"/>
    <w:rsid w:val="0017210F"/>
    <w:rsid w:val="00173C85"/>
    <w:rsid w:val="001967F6"/>
    <w:rsid w:val="001A4F29"/>
    <w:rsid w:val="001B6B43"/>
    <w:rsid w:val="001C267C"/>
    <w:rsid w:val="001D1454"/>
    <w:rsid w:val="001D75E3"/>
    <w:rsid w:val="0020590C"/>
    <w:rsid w:val="002479C3"/>
    <w:rsid w:val="0025582E"/>
    <w:rsid w:val="0025733E"/>
    <w:rsid w:val="00267214"/>
    <w:rsid w:val="00270466"/>
    <w:rsid w:val="00272109"/>
    <w:rsid w:val="00284271"/>
    <w:rsid w:val="002A38C8"/>
    <w:rsid w:val="002B40A7"/>
    <w:rsid w:val="002C02DE"/>
    <w:rsid w:val="002D5298"/>
    <w:rsid w:val="002D7DA1"/>
    <w:rsid w:val="002F6356"/>
    <w:rsid w:val="002F6FC1"/>
    <w:rsid w:val="00310041"/>
    <w:rsid w:val="00326DD7"/>
    <w:rsid w:val="00341AF9"/>
    <w:rsid w:val="00342526"/>
    <w:rsid w:val="00344768"/>
    <w:rsid w:val="00350266"/>
    <w:rsid w:val="0035515A"/>
    <w:rsid w:val="003639A6"/>
    <w:rsid w:val="003641B4"/>
    <w:rsid w:val="0038491F"/>
    <w:rsid w:val="003852F1"/>
    <w:rsid w:val="00385BC3"/>
    <w:rsid w:val="003B418F"/>
    <w:rsid w:val="003F4F5C"/>
    <w:rsid w:val="00421C19"/>
    <w:rsid w:val="004228C7"/>
    <w:rsid w:val="004324CC"/>
    <w:rsid w:val="004326A0"/>
    <w:rsid w:val="004479E7"/>
    <w:rsid w:val="0045195D"/>
    <w:rsid w:val="004534B8"/>
    <w:rsid w:val="00477898"/>
    <w:rsid w:val="004879B2"/>
    <w:rsid w:val="00491D52"/>
    <w:rsid w:val="00494987"/>
    <w:rsid w:val="004B5D17"/>
    <w:rsid w:val="004B79B8"/>
    <w:rsid w:val="004C243C"/>
    <w:rsid w:val="004D64DA"/>
    <w:rsid w:val="004E7D58"/>
    <w:rsid w:val="00504D55"/>
    <w:rsid w:val="005173B0"/>
    <w:rsid w:val="00522B60"/>
    <w:rsid w:val="00524654"/>
    <w:rsid w:val="0052740B"/>
    <w:rsid w:val="00544CD9"/>
    <w:rsid w:val="0059184B"/>
    <w:rsid w:val="005945AA"/>
    <w:rsid w:val="005A1D55"/>
    <w:rsid w:val="005B36B6"/>
    <w:rsid w:val="005C5177"/>
    <w:rsid w:val="005E7ED5"/>
    <w:rsid w:val="005F3B92"/>
    <w:rsid w:val="00604823"/>
    <w:rsid w:val="00615370"/>
    <w:rsid w:val="00616014"/>
    <w:rsid w:val="00621D2D"/>
    <w:rsid w:val="00633949"/>
    <w:rsid w:val="0063413B"/>
    <w:rsid w:val="006637E6"/>
    <w:rsid w:val="00665BAD"/>
    <w:rsid w:val="0069600C"/>
    <w:rsid w:val="006A1C0B"/>
    <w:rsid w:val="006A40AE"/>
    <w:rsid w:val="006B588C"/>
    <w:rsid w:val="006B5F23"/>
    <w:rsid w:val="006C162E"/>
    <w:rsid w:val="006E551D"/>
    <w:rsid w:val="006F3E8F"/>
    <w:rsid w:val="007201FB"/>
    <w:rsid w:val="00721A4D"/>
    <w:rsid w:val="007372FD"/>
    <w:rsid w:val="007474D9"/>
    <w:rsid w:val="00774D84"/>
    <w:rsid w:val="00776287"/>
    <w:rsid w:val="00795F13"/>
    <w:rsid w:val="007D6FB0"/>
    <w:rsid w:val="007F336C"/>
    <w:rsid w:val="007F6476"/>
    <w:rsid w:val="0080236E"/>
    <w:rsid w:val="008115A7"/>
    <w:rsid w:val="00825F32"/>
    <w:rsid w:val="00840BAF"/>
    <w:rsid w:val="00851EC9"/>
    <w:rsid w:val="008531E8"/>
    <w:rsid w:val="00855ED2"/>
    <w:rsid w:val="0087612C"/>
    <w:rsid w:val="00887DDE"/>
    <w:rsid w:val="008907BE"/>
    <w:rsid w:val="00891389"/>
    <w:rsid w:val="00894530"/>
    <w:rsid w:val="008C1527"/>
    <w:rsid w:val="008C41C4"/>
    <w:rsid w:val="008C4AD2"/>
    <w:rsid w:val="008D5EC1"/>
    <w:rsid w:val="008E357C"/>
    <w:rsid w:val="00903B32"/>
    <w:rsid w:val="009057FE"/>
    <w:rsid w:val="00911D11"/>
    <w:rsid w:val="00923226"/>
    <w:rsid w:val="009613FD"/>
    <w:rsid w:val="009615A2"/>
    <w:rsid w:val="009B4117"/>
    <w:rsid w:val="009B42E2"/>
    <w:rsid w:val="009B7374"/>
    <w:rsid w:val="00A30C00"/>
    <w:rsid w:val="00A43A42"/>
    <w:rsid w:val="00A45FF5"/>
    <w:rsid w:val="00A47FC8"/>
    <w:rsid w:val="00A54416"/>
    <w:rsid w:val="00A77D56"/>
    <w:rsid w:val="00A97E6E"/>
    <w:rsid w:val="00AA21ED"/>
    <w:rsid w:val="00AA25CB"/>
    <w:rsid w:val="00AB383D"/>
    <w:rsid w:val="00AC0627"/>
    <w:rsid w:val="00AC0EA0"/>
    <w:rsid w:val="00AC22C8"/>
    <w:rsid w:val="00AD01EC"/>
    <w:rsid w:val="00B22A2F"/>
    <w:rsid w:val="00B36825"/>
    <w:rsid w:val="00B40EEC"/>
    <w:rsid w:val="00B42C9D"/>
    <w:rsid w:val="00B55E12"/>
    <w:rsid w:val="00B71099"/>
    <w:rsid w:val="00B7366F"/>
    <w:rsid w:val="00BB45B3"/>
    <w:rsid w:val="00BC3455"/>
    <w:rsid w:val="00BD1A22"/>
    <w:rsid w:val="00BF0FBE"/>
    <w:rsid w:val="00C31B1B"/>
    <w:rsid w:val="00C358D4"/>
    <w:rsid w:val="00C64AEE"/>
    <w:rsid w:val="00C656C3"/>
    <w:rsid w:val="00C869D6"/>
    <w:rsid w:val="00CC5FED"/>
    <w:rsid w:val="00CC67C5"/>
    <w:rsid w:val="00CD08B1"/>
    <w:rsid w:val="00CE1089"/>
    <w:rsid w:val="00D05F98"/>
    <w:rsid w:val="00D42A7E"/>
    <w:rsid w:val="00D444A0"/>
    <w:rsid w:val="00D56B13"/>
    <w:rsid w:val="00D6586E"/>
    <w:rsid w:val="00D65E89"/>
    <w:rsid w:val="00D874C4"/>
    <w:rsid w:val="00DA1C78"/>
    <w:rsid w:val="00DD0286"/>
    <w:rsid w:val="00DD6759"/>
    <w:rsid w:val="00E13E22"/>
    <w:rsid w:val="00E2018D"/>
    <w:rsid w:val="00E3182F"/>
    <w:rsid w:val="00E33D86"/>
    <w:rsid w:val="00E85E5B"/>
    <w:rsid w:val="00E92CEC"/>
    <w:rsid w:val="00EB5E08"/>
    <w:rsid w:val="00ED4708"/>
    <w:rsid w:val="00EE6A9C"/>
    <w:rsid w:val="00EF379A"/>
    <w:rsid w:val="00EF6472"/>
    <w:rsid w:val="00F01842"/>
    <w:rsid w:val="00F20A6D"/>
    <w:rsid w:val="00F33551"/>
    <w:rsid w:val="00F5088A"/>
    <w:rsid w:val="00F664F0"/>
    <w:rsid w:val="00F80788"/>
    <w:rsid w:val="00F878BD"/>
    <w:rsid w:val="00F9452B"/>
    <w:rsid w:val="00FA0591"/>
    <w:rsid w:val="00FA4ADC"/>
    <w:rsid w:val="00FB2A4C"/>
    <w:rsid w:val="00FC1BFC"/>
    <w:rsid w:val="00FC2DAE"/>
    <w:rsid w:val="00FD316E"/>
    <w:rsid w:val="00FF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AB9EAB"/>
  <w15:docId w15:val="{0C552D89-A82A-6E48-9732-8F8558492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4CC"/>
    <w:pPr>
      <w:suppressAutoHyphens/>
    </w:pPr>
    <w:rPr>
      <w:rFonts w:ascii="Calibri" w:eastAsia="Calibri" w:hAnsi="Calibri" w:cs="font348"/>
    </w:rPr>
  </w:style>
  <w:style w:type="paragraph" w:styleId="1">
    <w:name w:val="heading 1"/>
    <w:basedOn w:val="a"/>
    <w:next w:val="a"/>
    <w:link w:val="10"/>
    <w:qFormat/>
    <w:rsid w:val="004324CC"/>
    <w:pPr>
      <w:keepNext/>
      <w:keepLines/>
      <w:spacing w:before="480" w:after="0"/>
      <w:outlineLvl w:val="0"/>
    </w:pPr>
    <w:rPr>
      <w:rFonts w:ascii="Cambria" w:eastAsia="font348" w:hAnsi="Cambria"/>
      <w:b/>
      <w:bCs/>
      <w:color w:val="365F91"/>
      <w:sz w:val="28"/>
      <w:szCs w:val="28"/>
      <w:lang w:eastAsia="ru-RU"/>
    </w:rPr>
  </w:style>
  <w:style w:type="paragraph" w:styleId="2">
    <w:name w:val="heading 2"/>
    <w:basedOn w:val="a"/>
    <w:next w:val="a"/>
    <w:link w:val="20"/>
    <w:qFormat/>
    <w:rsid w:val="004324CC"/>
    <w:pPr>
      <w:keepNext/>
      <w:keepLines/>
      <w:spacing w:before="200" w:after="0"/>
      <w:outlineLvl w:val="1"/>
    </w:pPr>
    <w:rPr>
      <w:rFonts w:ascii="Cambria" w:eastAsia="font348" w:hAnsi="Cambria"/>
      <w:b/>
      <w:bCs/>
      <w:color w:val="4F81BD"/>
      <w:sz w:val="26"/>
      <w:szCs w:val="26"/>
      <w:lang w:eastAsia="ru-RU"/>
    </w:rPr>
  </w:style>
  <w:style w:type="paragraph" w:styleId="3">
    <w:name w:val="heading 3"/>
    <w:basedOn w:val="a"/>
    <w:next w:val="a"/>
    <w:link w:val="30"/>
    <w:qFormat/>
    <w:rsid w:val="004324CC"/>
    <w:pPr>
      <w:keepNext/>
      <w:keepLines/>
      <w:spacing w:before="200" w:after="0"/>
      <w:outlineLvl w:val="2"/>
    </w:pPr>
    <w:rPr>
      <w:rFonts w:ascii="Cambria" w:eastAsia="font348" w:hAnsi="Cambria"/>
      <w:b/>
      <w:bCs/>
      <w:color w:val="4F81BD"/>
      <w:lang w:eastAsia="ru-RU"/>
    </w:rPr>
  </w:style>
  <w:style w:type="paragraph" w:styleId="4">
    <w:name w:val="heading 4"/>
    <w:basedOn w:val="a"/>
    <w:next w:val="a"/>
    <w:link w:val="40"/>
    <w:qFormat/>
    <w:rsid w:val="004324CC"/>
    <w:pPr>
      <w:keepNext/>
      <w:keepLines/>
      <w:spacing w:before="40" w:after="0" w:line="259" w:lineRule="auto"/>
      <w:outlineLvl w:val="3"/>
    </w:pPr>
    <w:rPr>
      <w:rFonts w:ascii="Cambria" w:eastAsia="font348" w:hAnsi="Cambria"/>
      <w:i/>
      <w:iCs/>
      <w:color w:val="365F91"/>
    </w:rPr>
  </w:style>
  <w:style w:type="paragraph" w:styleId="5">
    <w:name w:val="heading 5"/>
    <w:basedOn w:val="11"/>
    <w:next w:val="11"/>
    <w:link w:val="50"/>
    <w:rsid w:val="000B141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qFormat/>
    <w:rsid w:val="004324CC"/>
    <w:pPr>
      <w:keepNext/>
      <w:keepLines/>
      <w:spacing w:before="40" w:after="0" w:line="259" w:lineRule="auto"/>
      <w:outlineLvl w:val="5"/>
    </w:pPr>
    <w:rPr>
      <w:rFonts w:ascii="Cambria" w:eastAsia="font348" w:hAnsi="Cambria"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324CC"/>
    <w:rPr>
      <w:rFonts w:ascii="Cambria" w:eastAsia="font348" w:hAnsi="Cambria" w:cs="font348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4324CC"/>
    <w:rPr>
      <w:rFonts w:ascii="Cambria" w:eastAsia="font348" w:hAnsi="Cambria" w:cs="font348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rsid w:val="004324CC"/>
    <w:rPr>
      <w:rFonts w:ascii="Cambria" w:eastAsia="font348" w:hAnsi="Cambria" w:cs="font348"/>
      <w:b/>
      <w:bCs/>
      <w:color w:val="4F81BD"/>
      <w:lang w:eastAsia="ru-RU"/>
    </w:rPr>
  </w:style>
  <w:style w:type="character" w:customStyle="1" w:styleId="40">
    <w:name w:val="Заголовок 4 Знак"/>
    <w:basedOn w:val="a0"/>
    <w:link w:val="4"/>
    <w:rsid w:val="004324CC"/>
    <w:rPr>
      <w:rFonts w:ascii="Cambria" w:eastAsia="font348" w:hAnsi="Cambria" w:cs="font348"/>
      <w:i/>
      <w:iCs/>
      <w:color w:val="365F91"/>
    </w:rPr>
  </w:style>
  <w:style w:type="character" w:customStyle="1" w:styleId="60">
    <w:name w:val="Заголовок 6 Знак"/>
    <w:basedOn w:val="a0"/>
    <w:link w:val="6"/>
    <w:rsid w:val="004324CC"/>
    <w:rPr>
      <w:rFonts w:ascii="Cambria" w:eastAsia="font348" w:hAnsi="Cambria" w:cs="font348"/>
      <w:color w:val="243F60"/>
    </w:rPr>
  </w:style>
  <w:style w:type="character" w:customStyle="1" w:styleId="12">
    <w:name w:val="Основной шрифт абзаца1"/>
    <w:rsid w:val="004324CC"/>
  </w:style>
  <w:style w:type="character" w:customStyle="1" w:styleId="a3">
    <w:name w:val="Текст выноски Знак"/>
    <w:basedOn w:val="12"/>
    <w:uiPriority w:val="99"/>
    <w:rsid w:val="004324CC"/>
    <w:rPr>
      <w:rFonts w:ascii="Tahoma" w:hAnsi="Tahoma" w:cs="Tahoma"/>
      <w:sz w:val="16"/>
      <w:szCs w:val="16"/>
    </w:rPr>
  </w:style>
  <w:style w:type="character" w:styleId="a4">
    <w:name w:val="Hyperlink"/>
    <w:basedOn w:val="12"/>
    <w:uiPriority w:val="99"/>
    <w:rsid w:val="004324CC"/>
    <w:rPr>
      <w:color w:val="0000FF"/>
      <w:u w:val="single"/>
    </w:rPr>
  </w:style>
  <w:style w:type="character" w:customStyle="1" w:styleId="a5">
    <w:name w:val="Верхний колонтитул Знак"/>
    <w:basedOn w:val="12"/>
    <w:rsid w:val="004324CC"/>
  </w:style>
  <w:style w:type="character" w:customStyle="1" w:styleId="a6">
    <w:name w:val="Нижний колонтитул Знак"/>
    <w:basedOn w:val="12"/>
    <w:uiPriority w:val="99"/>
    <w:rsid w:val="004324CC"/>
  </w:style>
  <w:style w:type="character" w:customStyle="1" w:styleId="apple-converted-space">
    <w:name w:val="apple-converted-space"/>
    <w:basedOn w:val="12"/>
    <w:rsid w:val="004324CC"/>
  </w:style>
  <w:style w:type="character" w:customStyle="1" w:styleId="a7">
    <w:name w:val="Текст Знак"/>
    <w:basedOn w:val="12"/>
    <w:rsid w:val="004324CC"/>
    <w:rPr>
      <w:rFonts w:ascii="Consolas" w:hAnsi="Consolas"/>
      <w:sz w:val="21"/>
      <w:szCs w:val="21"/>
    </w:rPr>
  </w:style>
  <w:style w:type="character" w:styleId="a8">
    <w:name w:val="Emphasis"/>
    <w:basedOn w:val="12"/>
    <w:qFormat/>
    <w:rsid w:val="004324CC"/>
    <w:rPr>
      <w:i/>
      <w:iCs/>
    </w:rPr>
  </w:style>
  <w:style w:type="character" w:customStyle="1" w:styleId="13">
    <w:name w:val="Строгий1"/>
    <w:basedOn w:val="12"/>
    <w:rsid w:val="004324CC"/>
    <w:rPr>
      <w:b/>
      <w:bCs/>
    </w:rPr>
  </w:style>
  <w:style w:type="character" w:customStyle="1" w:styleId="14">
    <w:name w:val="Замещающий текст1"/>
    <w:basedOn w:val="12"/>
    <w:rsid w:val="004324CC"/>
    <w:rPr>
      <w:color w:val="808080"/>
    </w:rPr>
  </w:style>
  <w:style w:type="character" w:customStyle="1" w:styleId="a9">
    <w:name w:val="Диплом Знак"/>
    <w:basedOn w:val="12"/>
    <w:rsid w:val="004324CC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21">
    <w:name w:val="Основной текст 2 Знак"/>
    <w:basedOn w:val="12"/>
    <w:rsid w:val="004324CC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a">
    <w:name w:val="Основной текст с отступом Знак"/>
    <w:basedOn w:val="12"/>
    <w:rsid w:val="004324C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b">
    <w:name w:val="Основной текст Знак"/>
    <w:basedOn w:val="12"/>
    <w:rsid w:val="004324C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5">
    <w:name w:val="Просмотренная гиперссылка1"/>
    <w:basedOn w:val="12"/>
    <w:rsid w:val="004324CC"/>
    <w:rPr>
      <w:color w:val="800080"/>
      <w:u w:val="single"/>
    </w:rPr>
  </w:style>
  <w:style w:type="character" w:customStyle="1" w:styleId="ac">
    <w:name w:val="Ссылка указателя"/>
    <w:rsid w:val="004324CC"/>
  </w:style>
  <w:style w:type="character" w:styleId="ad">
    <w:name w:val="Strong"/>
    <w:qFormat/>
    <w:rsid w:val="004324CC"/>
    <w:rPr>
      <w:b/>
      <w:bCs/>
    </w:rPr>
  </w:style>
  <w:style w:type="character" w:customStyle="1" w:styleId="ListLabel1">
    <w:name w:val="ListLabel 1"/>
    <w:rsid w:val="004324CC"/>
    <w:rPr>
      <w:rFonts w:cs="Symbol"/>
    </w:rPr>
  </w:style>
  <w:style w:type="character" w:customStyle="1" w:styleId="ListLabel2">
    <w:name w:val="ListLabel 2"/>
    <w:rsid w:val="004324CC"/>
    <w:rPr>
      <w:rFonts w:cs="Courier New"/>
    </w:rPr>
  </w:style>
  <w:style w:type="character" w:customStyle="1" w:styleId="ListLabel3">
    <w:name w:val="ListLabel 3"/>
    <w:rsid w:val="004324CC"/>
    <w:rPr>
      <w:rFonts w:cs="Wingdings"/>
    </w:rPr>
  </w:style>
  <w:style w:type="character" w:customStyle="1" w:styleId="ListLabel4">
    <w:name w:val="ListLabel 4"/>
    <w:rsid w:val="004324CC"/>
    <w:rPr>
      <w:rFonts w:cs="Symbol"/>
    </w:rPr>
  </w:style>
  <w:style w:type="character" w:customStyle="1" w:styleId="ListLabel5">
    <w:name w:val="ListLabel 5"/>
    <w:rsid w:val="004324CC"/>
    <w:rPr>
      <w:rFonts w:cs="Courier New"/>
    </w:rPr>
  </w:style>
  <w:style w:type="character" w:customStyle="1" w:styleId="ListLabel6">
    <w:name w:val="ListLabel 6"/>
    <w:rsid w:val="004324CC"/>
    <w:rPr>
      <w:rFonts w:cs="Wingdings"/>
    </w:rPr>
  </w:style>
  <w:style w:type="character" w:customStyle="1" w:styleId="ListLabel7">
    <w:name w:val="ListLabel 7"/>
    <w:rsid w:val="004324CC"/>
    <w:rPr>
      <w:rFonts w:cs="Symbol"/>
    </w:rPr>
  </w:style>
  <w:style w:type="character" w:customStyle="1" w:styleId="ListLabel8">
    <w:name w:val="ListLabel 8"/>
    <w:rsid w:val="004324CC"/>
    <w:rPr>
      <w:rFonts w:cs="Courier New"/>
    </w:rPr>
  </w:style>
  <w:style w:type="character" w:customStyle="1" w:styleId="ListLabel9">
    <w:name w:val="ListLabel 9"/>
    <w:rsid w:val="004324CC"/>
    <w:rPr>
      <w:rFonts w:cs="Wingdings"/>
    </w:rPr>
  </w:style>
  <w:style w:type="character" w:customStyle="1" w:styleId="ListLabel10">
    <w:name w:val="ListLabel 10"/>
    <w:rsid w:val="004324CC"/>
    <w:rPr>
      <w:rFonts w:ascii="Times New Roman" w:hAnsi="Times New Roman" w:cs="Symbol"/>
      <w:sz w:val="28"/>
    </w:rPr>
  </w:style>
  <w:style w:type="character" w:customStyle="1" w:styleId="ListLabel11">
    <w:name w:val="ListLabel 11"/>
    <w:rsid w:val="004324CC"/>
    <w:rPr>
      <w:rFonts w:cs="Courier New"/>
    </w:rPr>
  </w:style>
  <w:style w:type="character" w:customStyle="1" w:styleId="ListLabel12">
    <w:name w:val="ListLabel 12"/>
    <w:rsid w:val="004324CC"/>
    <w:rPr>
      <w:rFonts w:cs="Wingdings"/>
    </w:rPr>
  </w:style>
  <w:style w:type="character" w:customStyle="1" w:styleId="ListLabel13">
    <w:name w:val="ListLabel 13"/>
    <w:rsid w:val="004324CC"/>
    <w:rPr>
      <w:rFonts w:cs="Symbol"/>
    </w:rPr>
  </w:style>
  <w:style w:type="character" w:customStyle="1" w:styleId="ListLabel14">
    <w:name w:val="ListLabel 14"/>
    <w:rsid w:val="004324CC"/>
    <w:rPr>
      <w:rFonts w:cs="Courier New"/>
    </w:rPr>
  </w:style>
  <w:style w:type="character" w:customStyle="1" w:styleId="ListLabel15">
    <w:name w:val="ListLabel 15"/>
    <w:rsid w:val="004324CC"/>
    <w:rPr>
      <w:rFonts w:cs="Wingdings"/>
    </w:rPr>
  </w:style>
  <w:style w:type="character" w:customStyle="1" w:styleId="ListLabel16">
    <w:name w:val="ListLabel 16"/>
    <w:rsid w:val="004324CC"/>
    <w:rPr>
      <w:rFonts w:cs="Symbol"/>
    </w:rPr>
  </w:style>
  <w:style w:type="character" w:customStyle="1" w:styleId="ListLabel17">
    <w:name w:val="ListLabel 17"/>
    <w:rsid w:val="004324CC"/>
    <w:rPr>
      <w:rFonts w:cs="Courier New"/>
    </w:rPr>
  </w:style>
  <w:style w:type="character" w:customStyle="1" w:styleId="ListLabel18">
    <w:name w:val="ListLabel 18"/>
    <w:rsid w:val="004324CC"/>
    <w:rPr>
      <w:rFonts w:cs="Wingdings"/>
    </w:rPr>
  </w:style>
  <w:style w:type="character" w:customStyle="1" w:styleId="ListLabel19">
    <w:name w:val="ListLabel 19"/>
    <w:rsid w:val="004324CC"/>
    <w:rPr>
      <w:rFonts w:ascii="Times New Roman" w:hAnsi="Times New Roman" w:cs="Symbol"/>
      <w:sz w:val="28"/>
    </w:rPr>
  </w:style>
  <w:style w:type="character" w:customStyle="1" w:styleId="ListLabel20">
    <w:name w:val="ListLabel 20"/>
    <w:rsid w:val="004324CC"/>
    <w:rPr>
      <w:rFonts w:cs="Courier New"/>
    </w:rPr>
  </w:style>
  <w:style w:type="character" w:customStyle="1" w:styleId="ListLabel21">
    <w:name w:val="ListLabel 21"/>
    <w:rsid w:val="004324CC"/>
    <w:rPr>
      <w:rFonts w:cs="Wingdings"/>
    </w:rPr>
  </w:style>
  <w:style w:type="character" w:customStyle="1" w:styleId="ListLabel22">
    <w:name w:val="ListLabel 22"/>
    <w:rsid w:val="004324CC"/>
    <w:rPr>
      <w:rFonts w:cs="Symbol"/>
    </w:rPr>
  </w:style>
  <w:style w:type="character" w:customStyle="1" w:styleId="ListLabel23">
    <w:name w:val="ListLabel 23"/>
    <w:rsid w:val="004324CC"/>
    <w:rPr>
      <w:rFonts w:cs="Courier New"/>
    </w:rPr>
  </w:style>
  <w:style w:type="character" w:customStyle="1" w:styleId="ListLabel24">
    <w:name w:val="ListLabel 24"/>
    <w:rsid w:val="004324CC"/>
    <w:rPr>
      <w:rFonts w:cs="Wingdings"/>
    </w:rPr>
  </w:style>
  <w:style w:type="character" w:customStyle="1" w:styleId="ListLabel25">
    <w:name w:val="ListLabel 25"/>
    <w:rsid w:val="004324CC"/>
    <w:rPr>
      <w:rFonts w:cs="Symbol"/>
    </w:rPr>
  </w:style>
  <w:style w:type="character" w:customStyle="1" w:styleId="ListLabel26">
    <w:name w:val="ListLabel 26"/>
    <w:rsid w:val="004324CC"/>
    <w:rPr>
      <w:rFonts w:cs="Courier New"/>
    </w:rPr>
  </w:style>
  <w:style w:type="character" w:customStyle="1" w:styleId="ListLabel27">
    <w:name w:val="ListLabel 27"/>
    <w:rsid w:val="004324CC"/>
    <w:rPr>
      <w:rFonts w:cs="Wingdings"/>
    </w:rPr>
  </w:style>
  <w:style w:type="character" w:customStyle="1" w:styleId="ListLabel28">
    <w:name w:val="ListLabel 28"/>
    <w:rsid w:val="004324CC"/>
    <w:rPr>
      <w:rFonts w:ascii="Times New Roman" w:hAnsi="Times New Roman" w:cs="Symbol"/>
      <w:sz w:val="28"/>
    </w:rPr>
  </w:style>
  <w:style w:type="character" w:customStyle="1" w:styleId="ListLabel29">
    <w:name w:val="ListLabel 29"/>
    <w:rsid w:val="004324CC"/>
    <w:rPr>
      <w:rFonts w:cs="Courier New"/>
    </w:rPr>
  </w:style>
  <w:style w:type="character" w:customStyle="1" w:styleId="ListLabel30">
    <w:name w:val="ListLabel 30"/>
    <w:rsid w:val="004324CC"/>
    <w:rPr>
      <w:rFonts w:cs="Wingdings"/>
    </w:rPr>
  </w:style>
  <w:style w:type="character" w:customStyle="1" w:styleId="ListLabel31">
    <w:name w:val="ListLabel 31"/>
    <w:rsid w:val="004324CC"/>
    <w:rPr>
      <w:rFonts w:cs="Symbol"/>
    </w:rPr>
  </w:style>
  <w:style w:type="character" w:customStyle="1" w:styleId="ListLabel32">
    <w:name w:val="ListLabel 32"/>
    <w:rsid w:val="004324CC"/>
    <w:rPr>
      <w:rFonts w:cs="Courier New"/>
    </w:rPr>
  </w:style>
  <w:style w:type="character" w:customStyle="1" w:styleId="ListLabel33">
    <w:name w:val="ListLabel 33"/>
    <w:rsid w:val="004324CC"/>
    <w:rPr>
      <w:rFonts w:cs="Wingdings"/>
    </w:rPr>
  </w:style>
  <w:style w:type="character" w:customStyle="1" w:styleId="ListLabel34">
    <w:name w:val="ListLabel 34"/>
    <w:rsid w:val="004324CC"/>
    <w:rPr>
      <w:rFonts w:cs="Symbol"/>
    </w:rPr>
  </w:style>
  <w:style w:type="character" w:customStyle="1" w:styleId="ListLabel35">
    <w:name w:val="ListLabel 35"/>
    <w:rsid w:val="004324CC"/>
    <w:rPr>
      <w:rFonts w:cs="Courier New"/>
    </w:rPr>
  </w:style>
  <w:style w:type="character" w:customStyle="1" w:styleId="ListLabel36">
    <w:name w:val="ListLabel 36"/>
    <w:rsid w:val="004324CC"/>
    <w:rPr>
      <w:rFonts w:cs="Wingdings"/>
    </w:rPr>
  </w:style>
  <w:style w:type="character" w:customStyle="1" w:styleId="ListLabel37">
    <w:name w:val="ListLabel 37"/>
    <w:rsid w:val="004324CC"/>
    <w:rPr>
      <w:rFonts w:cs="Symbol"/>
      <w:sz w:val="23"/>
    </w:rPr>
  </w:style>
  <w:style w:type="character" w:customStyle="1" w:styleId="ListLabel38">
    <w:name w:val="ListLabel 38"/>
    <w:rsid w:val="004324CC"/>
    <w:rPr>
      <w:rFonts w:cs="Symbol"/>
      <w:sz w:val="20"/>
    </w:rPr>
  </w:style>
  <w:style w:type="character" w:customStyle="1" w:styleId="ListLabel39">
    <w:name w:val="ListLabel 39"/>
    <w:rsid w:val="004324CC"/>
    <w:rPr>
      <w:rFonts w:cs="Symbol"/>
      <w:sz w:val="20"/>
    </w:rPr>
  </w:style>
  <w:style w:type="character" w:customStyle="1" w:styleId="ListLabel40">
    <w:name w:val="ListLabel 40"/>
    <w:rsid w:val="004324CC"/>
    <w:rPr>
      <w:rFonts w:cs="Symbol"/>
      <w:sz w:val="20"/>
    </w:rPr>
  </w:style>
  <w:style w:type="character" w:customStyle="1" w:styleId="ListLabel41">
    <w:name w:val="ListLabel 41"/>
    <w:rsid w:val="004324CC"/>
    <w:rPr>
      <w:rFonts w:cs="Symbol"/>
      <w:sz w:val="20"/>
    </w:rPr>
  </w:style>
  <w:style w:type="character" w:customStyle="1" w:styleId="ListLabel42">
    <w:name w:val="ListLabel 42"/>
    <w:rsid w:val="004324CC"/>
    <w:rPr>
      <w:rFonts w:cs="Symbol"/>
      <w:sz w:val="20"/>
    </w:rPr>
  </w:style>
  <w:style w:type="character" w:customStyle="1" w:styleId="ListLabel43">
    <w:name w:val="ListLabel 43"/>
    <w:rsid w:val="004324CC"/>
    <w:rPr>
      <w:rFonts w:cs="Symbol"/>
      <w:sz w:val="20"/>
    </w:rPr>
  </w:style>
  <w:style w:type="character" w:customStyle="1" w:styleId="ListLabel44">
    <w:name w:val="ListLabel 44"/>
    <w:rsid w:val="004324CC"/>
    <w:rPr>
      <w:rFonts w:cs="Symbol"/>
      <w:sz w:val="20"/>
    </w:rPr>
  </w:style>
  <w:style w:type="character" w:customStyle="1" w:styleId="ListLabel45">
    <w:name w:val="ListLabel 45"/>
    <w:rsid w:val="004324CC"/>
    <w:rPr>
      <w:rFonts w:cs="Symbol"/>
      <w:sz w:val="20"/>
    </w:rPr>
  </w:style>
  <w:style w:type="character" w:customStyle="1" w:styleId="ListLabel46">
    <w:name w:val="ListLabel 46"/>
    <w:rsid w:val="004324CC"/>
    <w:rPr>
      <w:rFonts w:ascii="Times New Roman" w:hAnsi="Times New Roman" w:cs="OpenSymbol"/>
      <w:sz w:val="28"/>
    </w:rPr>
  </w:style>
  <w:style w:type="character" w:customStyle="1" w:styleId="ListLabel47">
    <w:name w:val="ListLabel 47"/>
    <w:rsid w:val="004324CC"/>
    <w:rPr>
      <w:rFonts w:cs="Courier New"/>
    </w:rPr>
  </w:style>
  <w:style w:type="character" w:customStyle="1" w:styleId="ListLabel48">
    <w:name w:val="ListLabel 48"/>
    <w:rsid w:val="004324CC"/>
    <w:rPr>
      <w:rFonts w:cs="Wingdings"/>
    </w:rPr>
  </w:style>
  <w:style w:type="character" w:customStyle="1" w:styleId="ListLabel49">
    <w:name w:val="ListLabel 49"/>
    <w:rsid w:val="004324CC"/>
    <w:rPr>
      <w:rFonts w:cs="Symbol"/>
    </w:rPr>
  </w:style>
  <w:style w:type="character" w:customStyle="1" w:styleId="ListLabel50">
    <w:name w:val="ListLabel 50"/>
    <w:rsid w:val="004324CC"/>
    <w:rPr>
      <w:rFonts w:cs="Courier New"/>
    </w:rPr>
  </w:style>
  <w:style w:type="character" w:customStyle="1" w:styleId="ListLabel51">
    <w:name w:val="ListLabel 51"/>
    <w:rsid w:val="004324CC"/>
    <w:rPr>
      <w:rFonts w:cs="Wingdings"/>
    </w:rPr>
  </w:style>
  <w:style w:type="character" w:customStyle="1" w:styleId="ListLabel52">
    <w:name w:val="ListLabel 52"/>
    <w:rsid w:val="004324CC"/>
    <w:rPr>
      <w:rFonts w:cs="Symbol"/>
    </w:rPr>
  </w:style>
  <w:style w:type="character" w:customStyle="1" w:styleId="ListLabel53">
    <w:name w:val="ListLabel 53"/>
    <w:rsid w:val="004324CC"/>
    <w:rPr>
      <w:rFonts w:cs="Courier New"/>
    </w:rPr>
  </w:style>
  <w:style w:type="character" w:customStyle="1" w:styleId="ListLabel54">
    <w:name w:val="ListLabel 54"/>
    <w:rsid w:val="004324CC"/>
    <w:rPr>
      <w:rFonts w:cs="Wingdings"/>
    </w:rPr>
  </w:style>
  <w:style w:type="character" w:customStyle="1" w:styleId="ListLabel55">
    <w:name w:val="ListLabel 55"/>
    <w:rsid w:val="004324CC"/>
    <w:rPr>
      <w:rFonts w:ascii="Times New Roman" w:hAnsi="Times New Roman" w:cs="OpenSymbol"/>
      <w:sz w:val="28"/>
    </w:rPr>
  </w:style>
  <w:style w:type="character" w:customStyle="1" w:styleId="ListLabel56">
    <w:name w:val="ListLabel 56"/>
    <w:rsid w:val="004324CC"/>
    <w:rPr>
      <w:rFonts w:cs="Courier New"/>
    </w:rPr>
  </w:style>
  <w:style w:type="character" w:customStyle="1" w:styleId="ListLabel57">
    <w:name w:val="ListLabel 57"/>
    <w:rsid w:val="004324CC"/>
    <w:rPr>
      <w:rFonts w:cs="Wingdings"/>
    </w:rPr>
  </w:style>
  <w:style w:type="character" w:customStyle="1" w:styleId="ListLabel58">
    <w:name w:val="ListLabel 58"/>
    <w:rsid w:val="004324CC"/>
    <w:rPr>
      <w:rFonts w:cs="Symbol"/>
    </w:rPr>
  </w:style>
  <w:style w:type="character" w:customStyle="1" w:styleId="ListLabel59">
    <w:name w:val="ListLabel 59"/>
    <w:rsid w:val="004324CC"/>
    <w:rPr>
      <w:rFonts w:cs="Courier New"/>
    </w:rPr>
  </w:style>
  <w:style w:type="character" w:customStyle="1" w:styleId="ListLabel60">
    <w:name w:val="ListLabel 60"/>
    <w:rsid w:val="004324CC"/>
    <w:rPr>
      <w:rFonts w:cs="Wingdings"/>
    </w:rPr>
  </w:style>
  <w:style w:type="character" w:customStyle="1" w:styleId="ListLabel61">
    <w:name w:val="ListLabel 61"/>
    <w:rsid w:val="004324CC"/>
    <w:rPr>
      <w:rFonts w:cs="Symbol"/>
    </w:rPr>
  </w:style>
  <w:style w:type="character" w:customStyle="1" w:styleId="ListLabel62">
    <w:name w:val="ListLabel 62"/>
    <w:rsid w:val="004324CC"/>
    <w:rPr>
      <w:rFonts w:cs="Courier New"/>
    </w:rPr>
  </w:style>
  <w:style w:type="character" w:customStyle="1" w:styleId="ListLabel63">
    <w:name w:val="ListLabel 63"/>
    <w:rsid w:val="004324CC"/>
    <w:rPr>
      <w:rFonts w:cs="Wingdings"/>
    </w:rPr>
  </w:style>
  <w:style w:type="character" w:customStyle="1" w:styleId="ListLabel64">
    <w:name w:val="ListLabel 64"/>
    <w:rsid w:val="004324CC"/>
    <w:rPr>
      <w:rFonts w:ascii="Times New Roman" w:hAnsi="Times New Roman" w:cs="OpenSymbol"/>
      <w:sz w:val="28"/>
    </w:rPr>
  </w:style>
  <w:style w:type="character" w:customStyle="1" w:styleId="ListLabel65">
    <w:name w:val="ListLabel 65"/>
    <w:rsid w:val="004324CC"/>
    <w:rPr>
      <w:rFonts w:cs="Courier New"/>
    </w:rPr>
  </w:style>
  <w:style w:type="character" w:customStyle="1" w:styleId="ListLabel66">
    <w:name w:val="ListLabel 66"/>
    <w:rsid w:val="004324CC"/>
    <w:rPr>
      <w:rFonts w:cs="Wingdings"/>
    </w:rPr>
  </w:style>
  <w:style w:type="character" w:customStyle="1" w:styleId="ListLabel67">
    <w:name w:val="ListLabel 67"/>
    <w:rsid w:val="004324CC"/>
    <w:rPr>
      <w:rFonts w:cs="Symbol"/>
    </w:rPr>
  </w:style>
  <w:style w:type="character" w:customStyle="1" w:styleId="ListLabel68">
    <w:name w:val="ListLabel 68"/>
    <w:rsid w:val="004324CC"/>
    <w:rPr>
      <w:rFonts w:cs="Courier New"/>
    </w:rPr>
  </w:style>
  <w:style w:type="character" w:customStyle="1" w:styleId="ListLabel69">
    <w:name w:val="ListLabel 69"/>
    <w:rsid w:val="004324CC"/>
    <w:rPr>
      <w:rFonts w:cs="Wingdings"/>
    </w:rPr>
  </w:style>
  <w:style w:type="character" w:customStyle="1" w:styleId="ListLabel70">
    <w:name w:val="ListLabel 70"/>
    <w:rsid w:val="004324CC"/>
    <w:rPr>
      <w:rFonts w:cs="Symbol"/>
    </w:rPr>
  </w:style>
  <w:style w:type="character" w:customStyle="1" w:styleId="ListLabel71">
    <w:name w:val="ListLabel 71"/>
    <w:rsid w:val="004324CC"/>
    <w:rPr>
      <w:rFonts w:cs="Courier New"/>
    </w:rPr>
  </w:style>
  <w:style w:type="character" w:customStyle="1" w:styleId="ListLabel72">
    <w:name w:val="ListLabel 72"/>
    <w:rsid w:val="004324CC"/>
    <w:rPr>
      <w:rFonts w:cs="Wingdings"/>
    </w:rPr>
  </w:style>
  <w:style w:type="character" w:customStyle="1" w:styleId="ListLabel73">
    <w:name w:val="ListLabel 73"/>
    <w:rsid w:val="004324CC"/>
    <w:rPr>
      <w:rFonts w:ascii="Times New Roman" w:hAnsi="Times New Roman" w:cs="Symbol"/>
      <w:sz w:val="28"/>
    </w:rPr>
  </w:style>
  <w:style w:type="character" w:customStyle="1" w:styleId="ListLabel74">
    <w:name w:val="ListLabel 74"/>
    <w:rsid w:val="004324CC"/>
    <w:rPr>
      <w:rFonts w:cs="Courier New"/>
    </w:rPr>
  </w:style>
  <w:style w:type="character" w:customStyle="1" w:styleId="ListLabel75">
    <w:name w:val="ListLabel 75"/>
    <w:rsid w:val="004324CC"/>
    <w:rPr>
      <w:rFonts w:cs="Wingdings"/>
    </w:rPr>
  </w:style>
  <w:style w:type="character" w:customStyle="1" w:styleId="ListLabel76">
    <w:name w:val="ListLabel 76"/>
    <w:rsid w:val="004324CC"/>
    <w:rPr>
      <w:rFonts w:cs="Symbol"/>
    </w:rPr>
  </w:style>
  <w:style w:type="character" w:customStyle="1" w:styleId="ListLabel77">
    <w:name w:val="ListLabel 77"/>
    <w:rsid w:val="004324CC"/>
    <w:rPr>
      <w:rFonts w:cs="Courier New"/>
    </w:rPr>
  </w:style>
  <w:style w:type="character" w:customStyle="1" w:styleId="ListLabel78">
    <w:name w:val="ListLabel 78"/>
    <w:rsid w:val="004324CC"/>
    <w:rPr>
      <w:rFonts w:cs="Wingdings"/>
    </w:rPr>
  </w:style>
  <w:style w:type="character" w:customStyle="1" w:styleId="ListLabel79">
    <w:name w:val="ListLabel 79"/>
    <w:rsid w:val="004324CC"/>
    <w:rPr>
      <w:rFonts w:cs="Symbol"/>
    </w:rPr>
  </w:style>
  <w:style w:type="character" w:customStyle="1" w:styleId="ListLabel80">
    <w:name w:val="ListLabel 80"/>
    <w:rsid w:val="004324CC"/>
    <w:rPr>
      <w:rFonts w:cs="Courier New"/>
    </w:rPr>
  </w:style>
  <w:style w:type="character" w:customStyle="1" w:styleId="ListLabel81">
    <w:name w:val="ListLabel 81"/>
    <w:rsid w:val="004324CC"/>
    <w:rPr>
      <w:rFonts w:cs="Wingdings"/>
    </w:rPr>
  </w:style>
  <w:style w:type="character" w:customStyle="1" w:styleId="ListLabel82">
    <w:name w:val="ListLabel 82"/>
    <w:rsid w:val="004324CC"/>
    <w:rPr>
      <w:rFonts w:cs="Courier New"/>
    </w:rPr>
  </w:style>
  <w:style w:type="character" w:customStyle="1" w:styleId="ListLabel83">
    <w:name w:val="ListLabel 83"/>
    <w:rsid w:val="004324CC"/>
    <w:rPr>
      <w:rFonts w:cs="Wingdings"/>
    </w:rPr>
  </w:style>
  <w:style w:type="character" w:customStyle="1" w:styleId="ListLabel84">
    <w:name w:val="ListLabel 84"/>
    <w:rsid w:val="004324CC"/>
    <w:rPr>
      <w:rFonts w:cs="Symbol"/>
    </w:rPr>
  </w:style>
  <w:style w:type="character" w:customStyle="1" w:styleId="ListLabel85">
    <w:name w:val="ListLabel 85"/>
    <w:rsid w:val="004324CC"/>
    <w:rPr>
      <w:rFonts w:cs="Courier New"/>
    </w:rPr>
  </w:style>
  <w:style w:type="character" w:customStyle="1" w:styleId="ListLabel86">
    <w:name w:val="ListLabel 86"/>
    <w:rsid w:val="004324CC"/>
    <w:rPr>
      <w:rFonts w:cs="Wingdings"/>
    </w:rPr>
  </w:style>
  <w:style w:type="character" w:customStyle="1" w:styleId="ListLabel87">
    <w:name w:val="ListLabel 87"/>
    <w:rsid w:val="004324CC"/>
    <w:rPr>
      <w:rFonts w:cs="Symbol"/>
    </w:rPr>
  </w:style>
  <w:style w:type="character" w:customStyle="1" w:styleId="ListLabel88">
    <w:name w:val="ListLabel 88"/>
    <w:rsid w:val="004324CC"/>
    <w:rPr>
      <w:rFonts w:cs="Courier New"/>
    </w:rPr>
  </w:style>
  <w:style w:type="character" w:customStyle="1" w:styleId="ListLabel89">
    <w:name w:val="ListLabel 89"/>
    <w:rsid w:val="004324CC"/>
    <w:rPr>
      <w:rFonts w:cs="Wingdings"/>
    </w:rPr>
  </w:style>
  <w:style w:type="paragraph" w:customStyle="1" w:styleId="16">
    <w:name w:val="Заголовок1"/>
    <w:basedOn w:val="a"/>
    <w:next w:val="ae"/>
    <w:rsid w:val="004324CC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e">
    <w:name w:val="Body Text"/>
    <w:basedOn w:val="a"/>
    <w:link w:val="17"/>
    <w:rsid w:val="004324CC"/>
    <w:pPr>
      <w:spacing w:after="120" w:line="36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7">
    <w:name w:val="Основной текст Знак1"/>
    <w:basedOn w:val="a0"/>
    <w:link w:val="ae"/>
    <w:rsid w:val="004324C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">
    <w:name w:val="List"/>
    <w:basedOn w:val="ae"/>
    <w:rsid w:val="004324CC"/>
    <w:rPr>
      <w:rFonts w:cs="Lucida Sans"/>
    </w:rPr>
  </w:style>
  <w:style w:type="paragraph" w:styleId="af0">
    <w:name w:val="caption"/>
    <w:basedOn w:val="a"/>
    <w:qFormat/>
    <w:rsid w:val="004324CC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18">
    <w:name w:val="Указатель1"/>
    <w:basedOn w:val="a"/>
    <w:rsid w:val="004324CC"/>
    <w:pPr>
      <w:suppressLineNumbers/>
    </w:pPr>
    <w:rPr>
      <w:rFonts w:cs="Lucida Sans"/>
    </w:rPr>
  </w:style>
  <w:style w:type="paragraph" w:customStyle="1" w:styleId="Default">
    <w:name w:val="Default"/>
    <w:rsid w:val="004324CC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9">
    <w:name w:val="Абзац списка1"/>
    <w:basedOn w:val="a"/>
    <w:rsid w:val="004324CC"/>
    <w:pPr>
      <w:ind w:left="720"/>
      <w:contextualSpacing/>
    </w:pPr>
    <w:rPr>
      <w:rFonts w:eastAsia="font348"/>
      <w:lang w:eastAsia="ru-RU"/>
    </w:rPr>
  </w:style>
  <w:style w:type="paragraph" w:customStyle="1" w:styleId="1a">
    <w:name w:val="Текст выноски1"/>
    <w:basedOn w:val="a"/>
    <w:rsid w:val="004324C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1b">
    <w:name w:val="Заголовок оглавления1"/>
    <w:basedOn w:val="1"/>
    <w:next w:val="a"/>
    <w:rsid w:val="004324CC"/>
    <w:rPr>
      <w:lang w:eastAsia="en-US"/>
    </w:rPr>
  </w:style>
  <w:style w:type="paragraph" w:styleId="22">
    <w:name w:val="toc 2"/>
    <w:basedOn w:val="a"/>
    <w:next w:val="a"/>
    <w:autoRedefine/>
    <w:uiPriority w:val="39"/>
    <w:rsid w:val="004324CC"/>
    <w:pPr>
      <w:spacing w:after="100"/>
      <w:ind w:left="220"/>
    </w:pPr>
    <w:rPr>
      <w:rFonts w:eastAsia="font348"/>
    </w:rPr>
  </w:style>
  <w:style w:type="paragraph" w:styleId="1c">
    <w:name w:val="toc 1"/>
    <w:basedOn w:val="a"/>
    <w:next w:val="a"/>
    <w:autoRedefine/>
    <w:uiPriority w:val="39"/>
    <w:rsid w:val="00494987"/>
    <w:pPr>
      <w:tabs>
        <w:tab w:val="right" w:leader="dot" w:pos="9628"/>
      </w:tabs>
      <w:spacing w:after="100" w:line="240" w:lineRule="auto"/>
      <w:ind w:left="567"/>
    </w:pPr>
    <w:rPr>
      <w:rFonts w:ascii="Times New Roman" w:eastAsia="font348" w:hAnsi="Times New Roman" w:cs="Times New Roman"/>
      <w:noProof/>
      <w:sz w:val="28"/>
      <w:szCs w:val="28"/>
    </w:rPr>
  </w:style>
  <w:style w:type="paragraph" w:customStyle="1" w:styleId="af1">
    <w:name w:val="Верхний и нижний колонтитулы"/>
    <w:basedOn w:val="a"/>
    <w:rsid w:val="004324CC"/>
  </w:style>
  <w:style w:type="paragraph" w:styleId="af2">
    <w:name w:val="header"/>
    <w:basedOn w:val="a"/>
    <w:link w:val="1d"/>
    <w:rsid w:val="004324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d">
    <w:name w:val="Верхний колонтитул Знак1"/>
    <w:basedOn w:val="a0"/>
    <w:link w:val="af2"/>
    <w:rsid w:val="004324CC"/>
    <w:rPr>
      <w:rFonts w:ascii="Calibri" w:eastAsia="Calibri" w:hAnsi="Calibri" w:cs="font348"/>
    </w:rPr>
  </w:style>
  <w:style w:type="paragraph" w:styleId="af3">
    <w:name w:val="footer"/>
    <w:basedOn w:val="a"/>
    <w:link w:val="1e"/>
    <w:uiPriority w:val="99"/>
    <w:rsid w:val="004324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e">
    <w:name w:val="Нижний колонтитул Знак1"/>
    <w:basedOn w:val="a0"/>
    <w:link w:val="af3"/>
    <w:uiPriority w:val="99"/>
    <w:rsid w:val="004324CC"/>
    <w:rPr>
      <w:rFonts w:ascii="Calibri" w:eastAsia="Calibri" w:hAnsi="Calibri" w:cs="font348"/>
    </w:rPr>
  </w:style>
  <w:style w:type="paragraph" w:customStyle="1" w:styleId="1f">
    <w:name w:val="Текст1"/>
    <w:basedOn w:val="a"/>
    <w:rsid w:val="004324CC"/>
    <w:pPr>
      <w:spacing w:after="0" w:line="240" w:lineRule="auto"/>
    </w:pPr>
    <w:rPr>
      <w:rFonts w:ascii="Consolas" w:hAnsi="Consolas"/>
      <w:sz w:val="21"/>
      <w:szCs w:val="21"/>
    </w:rPr>
  </w:style>
  <w:style w:type="paragraph" w:customStyle="1" w:styleId="1f0">
    <w:name w:val="Обычный (веб)1"/>
    <w:basedOn w:val="a"/>
    <w:rsid w:val="004324CC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p-caption-text">
    <w:name w:val="wp-caption-text"/>
    <w:basedOn w:val="a"/>
    <w:rsid w:val="004324CC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rsid w:val="004324CC"/>
    <w:pPr>
      <w:spacing w:after="100"/>
      <w:ind w:left="440"/>
    </w:pPr>
    <w:rPr>
      <w:rFonts w:eastAsia="font348"/>
      <w:lang w:eastAsia="ru-RU"/>
    </w:rPr>
  </w:style>
  <w:style w:type="paragraph" w:customStyle="1" w:styleId="msonormalcxspmiddle">
    <w:name w:val="msonormalcxspmiddle"/>
    <w:basedOn w:val="a"/>
    <w:rsid w:val="004324CC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4">
    <w:name w:val="Диплом"/>
    <w:basedOn w:val="a"/>
    <w:autoRedefine/>
    <w:rsid w:val="004324CC"/>
    <w:pPr>
      <w:spacing w:after="0" w:line="360" w:lineRule="auto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210">
    <w:name w:val="Основной текст 21"/>
    <w:basedOn w:val="a"/>
    <w:rsid w:val="004324CC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5">
    <w:name w:val="Body Text Indent"/>
    <w:basedOn w:val="a"/>
    <w:link w:val="1f1"/>
    <w:rsid w:val="004324CC"/>
    <w:pPr>
      <w:spacing w:after="120" w:line="360" w:lineRule="auto"/>
      <w:ind w:left="283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f1">
    <w:name w:val="Основной текст с отступом Знак1"/>
    <w:basedOn w:val="a0"/>
    <w:link w:val="af5"/>
    <w:rsid w:val="004324C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6">
    <w:name w:val="Раздел"/>
    <w:basedOn w:val="a"/>
    <w:rsid w:val="004324C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af7">
    <w:name w:val="Содержимое таблицы"/>
    <w:basedOn w:val="a"/>
    <w:rsid w:val="004324CC"/>
    <w:pPr>
      <w:suppressLineNumbers/>
    </w:pPr>
  </w:style>
  <w:style w:type="paragraph" w:customStyle="1" w:styleId="af8">
    <w:name w:val="Заголовок таблицы"/>
    <w:basedOn w:val="af7"/>
    <w:rsid w:val="004324CC"/>
    <w:pPr>
      <w:jc w:val="center"/>
    </w:pPr>
    <w:rPr>
      <w:b/>
      <w:bCs/>
    </w:rPr>
  </w:style>
  <w:style w:type="character" w:styleId="af9">
    <w:name w:val="FollowedHyperlink"/>
    <w:basedOn w:val="a0"/>
    <w:uiPriority w:val="99"/>
    <w:semiHidden/>
    <w:unhideWhenUsed/>
    <w:rsid w:val="004324CC"/>
    <w:rPr>
      <w:color w:val="800080"/>
      <w:u w:val="single"/>
    </w:rPr>
  </w:style>
  <w:style w:type="table" w:styleId="afa">
    <w:name w:val="Table Grid"/>
    <w:basedOn w:val="a1"/>
    <w:uiPriority w:val="59"/>
    <w:rsid w:val="004324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Balloon Text"/>
    <w:basedOn w:val="a"/>
    <w:link w:val="1f2"/>
    <w:uiPriority w:val="99"/>
    <w:semiHidden/>
    <w:unhideWhenUsed/>
    <w:rsid w:val="004324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f2">
    <w:name w:val="Текст выноски Знак1"/>
    <w:basedOn w:val="a0"/>
    <w:link w:val="afb"/>
    <w:uiPriority w:val="99"/>
    <w:semiHidden/>
    <w:rsid w:val="004324CC"/>
    <w:rPr>
      <w:rFonts w:ascii="Tahoma" w:eastAsia="Calibri" w:hAnsi="Tahoma" w:cs="Tahoma"/>
      <w:sz w:val="16"/>
      <w:szCs w:val="16"/>
    </w:rPr>
  </w:style>
  <w:style w:type="paragraph" w:customStyle="1" w:styleId="11">
    <w:name w:val="Обычный1"/>
    <w:rsid w:val="002D5298"/>
    <w:rPr>
      <w:rFonts w:ascii="Calibri" w:eastAsia="Calibri" w:hAnsi="Calibri" w:cs="Calibri"/>
      <w:lang w:eastAsia="ru-RU"/>
    </w:rPr>
  </w:style>
  <w:style w:type="paragraph" w:styleId="afc">
    <w:name w:val="Normal (Web)"/>
    <w:basedOn w:val="a"/>
    <w:uiPriority w:val="99"/>
    <w:unhideWhenUsed/>
    <w:rsid w:val="00887DD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d">
    <w:name w:val="List Paragraph"/>
    <w:basedOn w:val="a"/>
    <w:uiPriority w:val="34"/>
    <w:qFormat/>
    <w:rsid w:val="009B42E2"/>
    <w:pPr>
      <w:ind w:left="720"/>
      <w:contextualSpacing/>
    </w:pPr>
  </w:style>
  <w:style w:type="character" w:customStyle="1" w:styleId="50">
    <w:name w:val="Заголовок 5 Знак"/>
    <w:basedOn w:val="a0"/>
    <w:link w:val="5"/>
    <w:rsid w:val="000B1410"/>
    <w:rPr>
      <w:rFonts w:ascii="Calibri" w:eastAsia="Calibri" w:hAnsi="Calibri" w:cs="Calibri"/>
      <w:b/>
      <w:lang w:eastAsia="ru-RU"/>
    </w:rPr>
  </w:style>
  <w:style w:type="table" w:customStyle="1" w:styleId="TableNormal">
    <w:name w:val="Table Normal"/>
    <w:rsid w:val="000B1410"/>
    <w:rPr>
      <w:rFonts w:ascii="Calibri" w:eastAsia="Calibri" w:hAnsi="Calibri" w:cs="Calibr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e">
    <w:name w:val="Title"/>
    <w:basedOn w:val="11"/>
    <w:next w:val="11"/>
    <w:link w:val="aff"/>
    <w:rsid w:val="000B14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ff">
    <w:name w:val="Заголовок Знак"/>
    <w:basedOn w:val="a0"/>
    <w:link w:val="afe"/>
    <w:rsid w:val="000B1410"/>
    <w:rPr>
      <w:rFonts w:ascii="Calibri" w:eastAsia="Calibri" w:hAnsi="Calibri" w:cs="Calibri"/>
      <w:b/>
      <w:sz w:val="72"/>
      <w:szCs w:val="72"/>
      <w:lang w:eastAsia="ru-RU"/>
    </w:rPr>
  </w:style>
  <w:style w:type="paragraph" w:styleId="aff0">
    <w:name w:val="Subtitle"/>
    <w:basedOn w:val="11"/>
    <w:next w:val="11"/>
    <w:link w:val="aff1"/>
    <w:rsid w:val="000B14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f1">
    <w:name w:val="Подзаголовок Знак"/>
    <w:basedOn w:val="a0"/>
    <w:link w:val="aff0"/>
    <w:rsid w:val="000B1410"/>
    <w:rPr>
      <w:rFonts w:ascii="Georgia" w:eastAsia="Georgia" w:hAnsi="Georgia" w:cs="Georgia"/>
      <w:i/>
      <w:color w:val="66666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32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25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66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CE9FC2E-1B69-4E90-8ABE-D85704D53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Office</cp:lastModifiedBy>
  <cp:revision>2</cp:revision>
  <cp:lastPrinted>2020-06-06T19:40:00Z</cp:lastPrinted>
  <dcterms:created xsi:type="dcterms:W3CDTF">2026-05-15T23:25:00Z</dcterms:created>
  <dcterms:modified xsi:type="dcterms:W3CDTF">2026-05-15T23:25:00Z</dcterms:modified>
</cp:coreProperties>
</file>